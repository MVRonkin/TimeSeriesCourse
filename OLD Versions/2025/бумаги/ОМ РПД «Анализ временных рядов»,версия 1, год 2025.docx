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74ED" w:rsidRPr="00B121BA" w:rsidRDefault="009874ED" w:rsidP="00F46109">
      <w:pPr>
        <w:jc w:val="center"/>
        <w:rPr>
          <w:lang w:val="en-US"/>
        </w:rPr>
      </w:pPr>
    </w:p>
    <w:p w:rsidR="00861D4D" w:rsidRDefault="00861D4D" w:rsidP="00F46109">
      <w:pPr>
        <w:jc w:val="center"/>
      </w:pPr>
    </w:p>
    <w:p w:rsidR="00861D4D" w:rsidRDefault="00861D4D" w:rsidP="00F46109">
      <w:pPr>
        <w:jc w:val="center"/>
      </w:pPr>
    </w:p>
    <w:p w:rsidR="00861D4D" w:rsidRDefault="00861D4D" w:rsidP="00F46109">
      <w:pPr>
        <w:jc w:val="center"/>
      </w:pPr>
    </w:p>
    <w:p w:rsidR="009874ED" w:rsidRDefault="009874ED" w:rsidP="00F46109">
      <w:pPr>
        <w:jc w:val="center"/>
      </w:pPr>
    </w:p>
    <w:p w:rsidR="009874ED" w:rsidRDefault="009874ED" w:rsidP="00F46109">
      <w:pPr>
        <w:jc w:val="center"/>
      </w:pPr>
    </w:p>
    <w:p w:rsidR="009874ED" w:rsidRDefault="009874ED" w:rsidP="00F46109">
      <w:pPr>
        <w:jc w:val="center"/>
      </w:pPr>
    </w:p>
    <w:p w:rsidR="009874ED" w:rsidRDefault="009874ED" w:rsidP="00F46109">
      <w:pPr>
        <w:jc w:val="center"/>
      </w:pPr>
    </w:p>
    <w:p w:rsidR="009874ED" w:rsidRDefault="009874ED" w:rsidP="00F46109">
      <w:pPr>
        <w:jc w:val="center"/>
      </w:pPr>
    </w:p>
    <w:p w:rsidR="009874ED" w:rsidRDefault="009874ED" w:rsidP="00F46109">
      <w:pPr>
        <w:jc w:val="center"/>
      </w:pPr>
    </w:p>
    <w:p w:rsidR="00F46109" w:rsidRDefault="00F46109" w:rsidP="00F46109">
      <w:pPr>
        <w:jc w:val="center"/>
      </w:pPr>
    </w:p>
    <w:p w:rsidR="009874ED" w:rsidRDefault="009874ED" w:rsidP="00F46109">
      <w:pPr>
        <w:jc w:val="center"/>
        <w:rPr>
          <w:b/>
          <w:strike/>
          <w:sz w:val="36"/>
          <w:szCs w:val="36"/>
        </w:rPr>
      </w:pPr>
    </w:p>
    <w:p w:rsidR="009874ED" w:rsidRDefault="009874ED" w:rsidP="00F46109">
      <w:pPr>
        <w:jc w:val="center"/>
        <w:rPr>
          <w:b/>
          <w:strike/>
          <w:sz w:val="36"/>
          <w:szCs w:val="36"/>
        </w:rPr>
      </w:pPr>
    </w:p>
    <w:p w:rsidR="00885C84" w:rsidRPr="00B66210" w:rsidRDefault="00885C84" w:rsidP="00885C84">
      <w:pPr>
        <w:jc w:val="center"/>
        <w:rPr>
          <w:b/>
          <w:sz w:val="28"/>
          <w:szCs w:val="28"/>
        </w:rPr>
      </w:pPr>
      <w:r w:rsidRPr="00B66210">
        <w:rPr>
          <w:b/>
          <w:sz w:val="28"/>
          <w:szCs w:val="28"/>
        </w:rPr>
        <w:t>ОЦЕНОЧНЫЕ МАТЕРИАЛЫ</w:t>
      </w:r>
    </w:p>
    <w:p w:rsidR="00EF1494" w:rsidRPr="00B66210" w:rsidRDefault="001D1405" w:rsidP="00F46109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ПО ДИСЦИПЛИНЕ</w:t>
      </w:r>
    </w:p>
    <w:p w:rsidR="00F46109" w:rsidRPr="00375C96" w:rsidRDefault="005F289A" w:rsidP="00F46109">
      <w:pPr>
        <w:jc w:val="center"/>
        <w:rPr>
          <w:bCs/>
          <w:sz w:val="28"/>
          <w:szCs w:val="28"/>
        </w:rPr>
      </w:pPr>
      <w:r>
        <w:rPr>
          <w:color w:val="6495ED"/>
          <w:sz w:val="28"/>
          <w:szCs w:val="28"/>
        </w:rPr>
        <w:t xml:space="preserve">Анализ </w:t>
      </w:r>
      <w:r w:rsidR="00254467">
        <w:rPr>
          <w:color w:val="6495ED"/>
          <w:sz w:val="28"/>
          <w:szCs w:val="28"/>
        </w:rPr>
        <w:t>временных рядов</w:t>
      </w:r>
    </w:p>
    <w:p w:rsidR="005F289A" w:rsidRPr="00B66210" w:rsidRDefault="005F289A" w:rsidP="00F46109">
      <w:pPr>
        <w:jc w:val="center"/>
        <w:rPr>
          <w:b/>
          <w:sz w:val="28"/>
          <w:szCs w:val="28"/>
        </w:rPr>
      </w:pPr>
    </w:p>
    <w:p w:rsidR="00F46109" w:rsidRPr="00B66210" w:rsidRDefault="00F46109" w:rsidP="00F46109">
      <w:pPr>
        <w:jc w:val="center"/>
        <w:rPr>
          <w:spacing w:val="-15"/>
        </w:rPr>
      </w:pPr>
    </w:p>
    <w:tbl>
      <w:tblPr>
        <w:tblW w:w="9209" w:type="dxa"/>
        <w:tblLook w:val="01E0" w:firstRow="1" w:lastRow="1" w:firstColumn="1" w:lastColumn="1" w:noHBand="0" w:noVBand="0"/>
      </w:tblPr>
      <w:tblGrid>
        <w:gridCol w:w="3823"/>
        <w:gridCol w:w="5386"/>
      </w:tblGrid>
      <w:tr w:rsidR="00B66210" w:rsidRPr="00B66210" w:rsidTr="00786C04">
        <w:trPr>
          <w:trHeight w:val="148"/>
        </w:trPr>
        <w:tc>
          <w:tcPr>
            <w:tcW w:w="3823" w:type="dxa"/>
            <w:hideMark/>
          </w:tcPr>
          <w:p w:rsidR="008043B2" w:rsidRPr="00B66210" w:rsidRDefault="008043B2">
            <w:pPr>
              <w:jc w:val="center"/>
              <w:rPr>
                <w:b/>
              </w:rPr>
            </w:pPr>
            <w:r w:rsidRPr="00B66210">
              <w:rPr>
                <w:b/>
              </w:rPr>
              <w:t>Код модуля</w:t>
            </w:r>
          </w:p>
        </w:tc>
        <w:tc>
          <w:tcPr>
            <w:tcW w:w="5386" w:type="dxa"/>
            <w:hideMark/>
          </w:tcPr>
          <w:p w:rsidR="008043B2" w:rsidRPr="00B66210" w:rsidRDefault="008043B2">
            <w:pPr>
              <w:jc w:val="center"/>
              <w:rPr>
                <w:b/>
              </w:rPr>
            </w:pPr>
            <w:r w:rsidRPr="00B66210">
              <w:rPr>
                <w:b/>
              </w:rPr>
              <w:t>Модуль</w:t>
            </w:r>
          </w:p>
        </w:tc>
      </w:tr>
      <w:tr w:rsidR="00B66210" w:rsidRPr="00B66210" w:rsidTr="00786C04">
        <w:trPr>
          <w:trHeight w:val="332"/>
        </w:trPr>
        <w:tc>
          <w:tcPr>
            <w:tcW w:w="3823" w:type="dxa"/>
            <w:hideMark/>
          </w:tcPr>
          <w:p w:rsidR="008043B2" w:rsidRPr="003F3BDC" w:rsidRDefault="008043B2" w:rsidP="00254467">
            <w:pPr>
              <w:jc w:val="center"/>
              <w:rPr>
                <w:iCs/>
                <w:lang w:val="en-US"/>
              </w:rPr>
            </w:pPr>
          </w:p>
        </w:tc>
        <w:tc>
          <w:tcPr>
            <w:tcW w:w="5386" w:type="dxa"/>
            <w:hideMark/>
          </w:tcPr>
          <w:p w:rsidR="007221C2" w:rsidRPr="00254467" w:rsidRDefault="00254467" w:rsidP="00254467">
            <w:pPr>
              <w:jc w:val="center"/>
              <w:rPr>
                <w:iCs/>
              </w:rPr>
            </w:pPr>
            <w:r>
              <w:rPr>
                <w:color w:val="6495ED"/>
              </w:rPr>
              <w:t>Анализ временных рядов</w:t>
            </w:r>
          </w:p>
        </w:tc>
      </w:tr>
    </w:tbl>
    <w:p w:rsidR="00D469B6" w:rsidRPr="00B66210" w:rsidRDefault="00D469B6" w:rsidP="00D469B6">
      <w:pPr>
        <w:jc w:val="center"/>
        <w:rPr>
          <w:b/>
          <w:sz w:val="28"/>
          <w:szCs w:val="28"/>
        </w:rPr>
      </w:pPr>
    </w:p>
    <w:p w:rsidR="00F46109" w:rsidRDefault="00F46109" w:rsidP="00F46109">
      <w:pPr>
        <w:jc w:val="center"/>
        <w:rPr>
          <w:b/>
          <w:sz w:val="28"/>
          <w:szCs w:val="28"/>
        </w:rPr>
      </w:pPr>
    </w:p>
    <w:p w:rsidR="00F46109" w:rsidRDefault="00F46109" w:rsidP="00F46109">
      <w:pPr>
        <w:rPr>
          <w:spacing w:val="-15"/>
        </w:rPr>
      </w:pPr>
    </w:p>
    <w:p w:rsidR="00F46109" w:rsidRDefault="00F46109" w:rsidP="00F46109">
      <w:pPr>
        <w:jc w:val="center"/>
        <w:rPr>
          <w:spacing w:val="-12"/>
        </w:rPr>
      </w:pPr>
    </w:p>
    <w:p w:rsidR="00F46109" w:rsidRDefault="00F46109" w:rsidP="00F46109">
      <w:pPr>
        <w:jc w:val="center"/>
        <w:rPr>
          <w:spacing w:val="-12"/>
        </w:rPr>
      </w:pPr>
    </w:p>
    <w:p w:rsidR="00F46109" w:rsidRDefault="00F46109" w:rsidP="00F46109"/>
    <w:p w:rsidR="00D469B6" w:rsidRDefault="00D469B6" w:rsidP="00F46109">
      <w:pPr>
        <w:jc w:val="center"/>
        <w:rPr>
          <w:b/>
          <w:bCs/>
        </w:rPr>
      </w:pPr>
    </w:p>
    <w:p w:rsidR="009874ED" w:rsidRDefault="009874ED" w:rsidP="00F46109">
      <w:pPr>
        <w:jc w:val="center"/>
        <w:rPr>
          <w:b/>
          <w:bCs/>
        </w:rPr>
      </w:pPr>
    </w:p>
    <w:p w:rsidR="009874ED" w:rsidRDefault="009874ED" w:rsidP="00F46109">
      <w:pPr>
        <w:jc w:val="center"/>
        <w:rPr>
          <w:b/>
          <w:bCs/>
        </w:rPr>
      </w:pPr>
    </w:p>
    <w:p w:rsidR="009874ED" w:rsidRDefault="009874ED" w:rsidP="00F46109">
      <w:pPr>
        <w:jc w:val="center"/>
        <w:rPr>
          <w:b/>
          <w:bCs/>
        </w:rPr>
      </w:pPr>
    </w:p>
    <w:p w:rsidR="009874ED" w:rsidRDefault="009874ED" w:rsidP="00F46109">
      <w:pPr>
        <w:jc w:val="center"/>
        <w:rPr>
          <w:b/>
          <w:bCs/>
        </w:rPr>
      </w:pPr>
    </w:p>
    <w:p w:rsidR="009874ED" w:rsidRDefault="009874ED" w:rsidP="00F46109">
      <w:pPr>
        <w:jc w:val="center"/>
        <w:rPr>
          <w:b/>
          <w:bCs/>
        </w:rPr>
      </w:pPr>
    </w:p>
    <w:p w:rsidR="009874ED" w:rsidRDefault="009874ED" w:rsidP="00F46109">
      <w:pPr>
        <w:jc w:val="center"/>
        <w:rPr>
          <w:b/>
          <w:bCs/>
        </w:rPr>
      </w:pPr>
    </w:p>
    <w:p w:rsidR="009874ED" w:rsidRDefault="009874ED" w:rsidP="00F46109">
      <w:pPr>
        <w:jc w:val="center"/>
        <w:rPr>
          <w:b/>
          <w:bCs/>
        </w:rPr>
      </w:pPr>
    </w:p>
    <w:p w:rsidR="00E3424B" w:rsidRDefault="00E3424B" w:rsidP="00F46109">
      <w:pPr>
        <w:jc w:val="center"/>
        <w:rPr>
          <w:b/>
          <w:bCs/>
        </w:rPr>
      </w:pPr>
    </w:p>
    <w:p w:rsidR="00E3424B" w:rsidRDefault="00E3424B" w:rsidP="00F46109">
      <w:pPr>
        <w:jc w:val="center"/>
        <w:rPr>
          <w:b/>
          <w:bCs/>
        </w:rPr>
      </w:pPr>
    </w:p>
    <w:p w:rsidR="00E3424B" w:rsidRDefault="00E3424B" w:rsidP="00F46109">
      <w:pPr>
        <w:jc w:val="center"/>
        <w:rPr>
          <w:b/>
          <w:bCs/>
        </w:rPr>
      </w:pPr>
    </w:p>
    <w:p w:rsidR="00E3424B" w:rsidRDefault="00E3424B" w:rsidP="00F46109">
      <w:pPr>
        <w:jc w:val="center"/>
        <w:rPr>
          <w:b/>
          <w:bCs/>
        </w:rPr>
      </w:pPr>
    </w:p>
    <w:p w:rsidR="009874ED" w:rsidRDefault="009874ED" w:rsidP="00F46109">
      <w:pPr>
        <w:jc w:val="center"/>
        <w:rPr>
          <w:b/>
          <w:bCs/>
        </w:rPr>
      </w:pPr>
    </w:p>
    <w:p w:rsidR="009874ED" w:rsidRDefault="009874ED" w:rsidP="00F46109">
      <w:pPr>
        <w:jc w:val="center"/>
        <w:rPr>
          <w:b/>
          <w:bCs/>
        </w:rPr>
      </w:pPr>
    </w:p>
    <w:p w:rsidR="00511A37" w:rsidRDefault="00511A37" w:rsidP="00F46109">
      <w:pPr>
        <w:jc w:val="center"/>
        <w:rPr>
          <w:b/>
          <w:bCs/>
        </w:rPr>
      </w:pPr>
    </w:p>
    <w:p w:rsidR="00511A37" w:rsidRDefault="00511A37" w:rsidP="00F46109">
      <w:pPr>
        <w:jc w:val="center"/>
        <w:rPr>
          <w:b/>
          <w:bCs/>
        </w:rPr>
      </w:pPr>
    </w:p>
    <w:p w:rsidR="00511A37" w:rsidRDefault="00511A37" w:rsidP="00F46109">
      <w:pPr>
        <w:jc w:val="center"/>
        <w:rPr>
          <w:b/>
          <w:bCs/>
        </w:rPr>
      </w:pPr>
    </w:p>
    <w:p w:rsidR="00511A37" w:rsidRDefault="00511A37" w:rsidP="00F46109">
      <w:pPr>
        <w:jc w:val="center"/>
        <w:rPr>
          <w:b/>
          <w:bCs/>
        </w:rPr>
      </w:pPr>
    </w:p>
    <w:p w:rsidR="00511A37" w:rsidRDefault="00511A37" w:rsidP="00F46109">
      <w:pPr>
        <w:jc w:val="center"/>
        <w:rPr>
          <w:b/>
          <w:bCs/>
        </w:rPr>
      </w:pPr>
    </w:p>
    <w:p w:rsidR="00231849" w:rsidRDefault="00231849" w:rsidP="00231849">
      <w:pPr>
        <w:spacing w:before="90"/>
        <w:ind w:left="1043" w:right="1512"/>
        <w:jc w:val="center"/>
        <w:rPr>
          <w:b/>
        </w:rPr>
      </w:pPr>
      <w:r>
        <w:rPr>
          <w:b/>
        </w:rPr>
        <w:t>Екатеринбург</w:t>
      </w:r>
    </w:p>
    <w:p w:rsidR="009874ED" w:rsidRDefault="009874ED" w:rsidP="00F46109">
      <w:pPr>
        <w:jc w:val="center"/>
        <w:rPr>
          <w:b/>
          <w:bCs/>
        </w:rPr>
      </w:pPr>
    </w:p>
    <w:p w:rsidR="009874ED" w:rsidRDefault="009874ED" w:rsidP="00F46109">
      <w:pPr>
        <w:jc w:val="center"/>
        <w:rPr>
          <w:b/>
          <w:bCs/>
        </w:rPr>
      </w:pPr>
    </w:p>
    <w:p w:rsidR="00861D4D" w:rsidRDefault="00861D4D" w:rsidP="00F46109">
      <w:pPr>
        <w:jc w:val="center"/>
        <w:rPr>
          <w:b/>
          <w:bCs/>
        </w:rPr>
      </w:pPr>
    </w:p>
    <w:p w:rsidR="00FC038F" w:rsidRDefault="00FC038F" w:rsidP="00F46109">
      <w:pPr>
        <w:jc w:val="center"/>
        <w:rPr>
          <w:b/>
          <w:bCs/>
        </w:rPr>
      </w:pPr>
    </w:p>
    <w:p w:rsidR="00FC038F" w:rsidRDefault="00FC038F" w:rsidP="00F46109">
      <w:pPr>
        <w:jc w:val="center"/>
        <w:rPr>
          <w:b/>
          <w:bCs/>
        </w:rPr>
      </w:pPr>
    </w:p>
    <w:p w:rsidR="001D1405" w:rsidRDefault="001D1405" w:rsidP="006F492B">
      <w:r w:rsidRPr="00C205B2">
        <w:t>Оценочные материалы составлены автором(</w:t>
      </w:r>
      <w:proofErr w:type="spellStart"/>
      <w:r w:rsidRPr="00C205B2">
        <w:t>ами</w:t>
      </w:r>
      <w:proofErr w:type="spellEnd"/>
      <w:r w:rsidRPr="00C205B2">
        <w:t xml:space="preserve">):  </w:t>
      </w:r>
    </w:p>
    <w:p w:rsidR="006F492B" w:rsidRPr="006F492B" w:rsidRDefault="006F492B" w:rsidP="006F492B"/>
    <w:tbl>
      <w:tblPr>
        <w:tblW w:w="966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12"/>
        <w:gridCol w:w="2593"/>
        <w:gridCol w:w="2075"/>
        <w:gridCol w:w="1422"/>
        <w:gridCol w:w="2666"/>
      </w:tblGrid>
      <w:tr w:rsidR="00F46109" w:rsidRPr="001D1405" w:rsidTr="00224365">
        <w:trPr>
          <w:trHeight w:val="290"/>
        </w:trPr>
        <w:tc>
          <w:tcPr>
            <w:tcW w:w="912" w:type="dxa"/>
            <w:shd w:val="clear" w:color="auto" w:fill="auto"/>
            <w:vAlign w:val="center"/>
          </w:tcPr>
          <w:p w:rsidR="00F46109" w:rsidRPr="001D1405" w:rsidRDefault="00F46109" w:rsidP="00224365">
            <w:pPr>
              <w:ind w:right="2"/>
              <w:jc w:val="center"/>
              <w:rPr>
                <w:b/>
              </w:rPr>
            </w:pPr>
            <w:r w:rsidRPr="001D1405">
              <w:rPr>
                <w:b/>
              </w:rPr>
              <w:t>№ п/п</w:t>
            </w:r>
          </w:p>
        </w:tc>
        <w:tc>
          <w:tcPr>
            <w:tcW w:w="2593" w:type="dxa"/>
            <w:shd w:val="clear" w:color="auto" w:fill="auto"/>
            <w:vAlign w:val="center"/>
          </w:tcPr>
          <w:p w:rsidR="00F46109" w:rsidRPr="001D1405" w:rsidRDefault="00117E7A" w:rsidP="00224365">
            <w:pPr>
              <w:ind w:right="2"/>
              <w:jc w:val="center"/>
              <w:rPr>
                <w:b/>
              </w:rPr>
            </w:pPr>
            <w:r w:rsidRPr="001D1405">
              <w:rPr>
                <w:b/>
              </w:rPr>
              <w:t>Фамилия, имя, отчество</w:t>
            </w:r>
          </w:p>
        </w:tc>
        <w:tc>
          <w:tcPr>
            <w:tcW w:w="2075" w:type="dxa"/>
            <w:shd w:val="clear" w:color="auto" w:fill="auto"/>
            <w:vAlign w:val="center"/>
          </w:tcPr>
          <w:p w:rsidR="00F46109" w:rsidRPr="001D1405" w:rsidRDefault="00F46109" w:rsidP="00224365">
            <w:pPr>
              <w:ind w:right="2"/>
              <w:jc w:val="center"/>
              <w:rPr>
                <w:b/>
              </w:rPr>
            </w:pPr>
            <w:r w:rsidRPr="001D1405">
              <w:rPr>
                <w:b/>
              </w:rPr>
              <w:t>Ученая степень, ученое звание</w:t>
            </w:r>
          </w:p>
        </w:tc>
        <w:tc>
          <w:tcPr>
            <w:tcW w:w="1422" w:type="dxa"/>
            <w:shd w:val="clear" w:color="auto" w:fill="auto"/>
            <w:vAlign w:val="center"/>
          </w:tcPr>
          <w:p w:rsidR="00F46109" w:rsidRPr="001D1405" w:rsidRDefault="00F46109" w:rsidP="00224365">
            <w:pPr>
              <w:ind w:right="2"/>
              <w:jc w:val="center"/>
              <w:rPr>
                <w:b/>
              </w:rPr>
            </w:pPr>
            <w:r w:rsidRPr="001D1405">
              <w:rPr>
                <w:b/>
              </w:rPr>
              <w:t>Должность</w:t>
            </w:r>
          </w:p>
        </w:tc>
        <w:tc>
          <w:tcPr>
            <w:tcW w:w="2666" w:type="dxa"/>
            <w:shd w:val="clear" w:color="auto" w:fill="auto"/>
            <w:vAlign w:val="center"/>
          </w:tcPr>
          <w:p w:rsidR="00F46109" w:rsidRPr="001D1405" w:rsidRDefault="00F46109" w:rsidP="00224365">
            <w:pPr>
              <w:ind w:right="2"/>
              <w:jc w:val="center"/>
              <w:rPr>
                <w:b/>
              </w:rPr>
            </w:pPr>
            <w:r w:rsidRPr="001D1405">
              <w:rPr>
                <w:b/>
                <w:lang w:eastAsia="ru-RU"/>
              </w:rPr>
              <w:t>Подразделение</w:t>
            </w:r>
          </w:p>
          <w:p w:rsidR="00F46109" w:rsidRPr="001D1405" w:rsidRDefault="00F46109" w:rsidP="00224365">
            <w:pPr>
              <w:ind w:right="2"/>
              <w:jc w:val="center"/>
              <w:rPr>
                <w:b/>
              </w:rPr>
            </w:pPr>
          </w:p>
        </w:tc>
      </w:tr>
      <w:tr w:rsidR="00F46109" w:rsidRPr="001D1405" w:rsidTr="00224365">
        <w:trPr>
          <w:trHeight w:val="176"/>
        </w:trPr>
        <w:tc>
          <w:tcPr>
            <w:tcW w:w="912" w:type="dxa"/>
            <w:shd w:val="clear" w:color="auto" w:fill="auto"/>
          </w:tcPr>
          <w:p w:rsidR="00F46109" w:rsidRPr="001D1405" w:rsidRDefault="00736425" w:rsidP="00224365">
            <w:pPr>
              <w:ind w:right="2"/>
              <w:jc w:val="center"/>
            </w:pPr>
            <w:r>
              <w:rPr>
                <w:color w:val="6495ED"/>
              </w:rPr>
              <w:t>1</w:t>
            </w:r>
          </w:p>
        </w:tc>
        <w:tc>
          <w:tcPr>
            <w:tcW w:w="2593" w:type="dxa"/>
            <w:shd w:val="clear" w:color="auto" w:fill="auto"/>
          </w:tcPr>
          <w:p w:rsidR="00F46109" w:rsidRPr="001D1405" w:rsidRDefault="00254467" w:rsidP="00885C84">
            <w:pPr>
              <w:snapToGrid w:val="0"/>
              <w:ind w:right="2"/>
              <w:jc w:val="center"/>
            </w:pPr>
            <w:r>
              <w:rPr>
                <w:color w:val="6495ED"/>
              </w:rPr>
              <w:t>Ронкин Михаил Владимирович</w:t>
            </w:r>
          </w:p>
        </w:tc>
        <w:tc>
          <w:tcPr>
            <w:tcW w:w="2075" w:type="dxa"/>
            <w:shd w:val="clear" w:color="auto" w:fill="auto"/>
          </w:tcPr>
          <w:p w:rsidR="00F46109" w:rsidRPr="001D1405" w:rsidRDefault="00736425" w:rsidP="00224365">
            <w:pPr>
              <w:snapToGrid w:val="0"/>
              <w:ind w:right="2"/>
              <w:jc w:val="center"/>
            </w:pPr>
            <w:r>
              <w:rPr>
                <w:color w:val="6495ED"/>
              </w:rPr>
              <w:t>кандидат технических наук, доцент</w:t>
            </w:r>
          </w:p>
        </w:tc>
        <w:tc>
          <w:tcPr>
            <w:tcW w:w="1422" w:type="dxa"/>
            <w:shd w:val="clear" w:color="auto" w:fill="auto"/>
          </w:tcPr>
          <w:p w:rsidR="00F46109" w:rsidRPr="001D1405" w:rsidRDefault="00736425" w:rsidP="00224365">
            <w:pPr>
              <w:snapToGrid w:val="0"/>
              <w:ind w:right="2"/>
              <w:jc w:val="center"/>
            </w:pPr>
            <w:r>
              <w:rPr>
                <w:color w:val="6495ED"/>
              </w:rPr>
              <w:t>Доцент</w:t>
            </w:r>
          </w:p>
        </w:tc>
        <w:tc>
          <w:tcPr>
            <w:tcW w:w="2666" w:type="dxa"/>
            <w:shd w:val="clear" w:color="auto" w:fill="auto"/>
          </w:tcPr>
          <w:p w:rsidR="00F46109" w:rsidRPr="001D1405" w:rsidRDefault="00254467" w:rsidP="00224365">
            <w:pPr>
              <w:snapToGrid w:val="0"/>
              <w:ind w:right="2"/>
              <w:jc w:val="center"/>
            </w:pPr>
            <w:r>
              <w:rPr>
                <w:color w:val="6495ED"/>
              </w:rPr>
              <w:t>Учебно-научный центр Искусственный интеллект</w:t>
            </w:r>
          </w:p>
        </w:tc>
      </w:tr>
    </w:tbl>
    <w:p w:rsidR="00F46109" w:rsidRPr="001D1405" w:rsidRDefault="00F46109" w:rsidP="00F46109">
      <w:pPr>
        <w:suppressAutoHyphens/>
        <w:jc w:val="both"/>
      </w:pPr>
    </w:p>
    <w:p w:rsidR="00F46109" w:rsidRPr="001D1405" w:rsidRDefault="00F46109" w:rsidP="00F46109">
      <w:pPr>
        <w:suppressAutoHyphens/>
        <w:jc w:val="both"/>
      </w:pPr>
    </w:p>
    <w:p w:rsidR="00F46109" w:rsidRPr="001D1405" w:rsidRDefault="00F46109" w:rsidP="00F46109">
      <w:pPr>
        <w:suppressAutoHyphens/>
        <w:jc w:val="both"/>
      </w:pPr>
    </w:p>
    <w:p w:rsidR="00F46109" w:rsidRPr="005760A9" w:rsidRDefault="00F46109" w:rsidP="00F46109">
      <w:pPr>
        <w:jc w:val="both"/>
        <w:rPr>
          <w:spacing w:val="-3"/>
        </w:rPr>
      </w:pPr>
      <w:r w:rsidRPr="001D1405">
        <w:rPr>
          <w:b/>
        </w:rPr>
        <w:t>Согласовано:</w:t>
      </w:r>
    </w:p>
    <w:p w:rsidR="00117E7A" w:rsidRPr="001D1405" w:rsidRDefault="00117E7A" w:rsidP="00601D09">
      <w:pPr>
        <w:jc w:val="both"/>
      </w:pPr>
    </w:p>
    <w:p w:rsidR="00F46109" w:rsidRDefault="007922E5" w:rsidP="00601D09">
      <w:pPr>
        <w:jc w:val="both"/>
      </w:pPr>
      <w:r w:rsidRPr="001D1405">
        <w:t>Управление</w:t>
      </w:r>
      <w:r w:rsidR="00F46109" w:rsidRPr="001D1405">
        <w:t xml:space="preserve"> образовательных программ </w:t>
      </w:r>
      <w:r w:rsidR="00F46109" w:rsidRPr="001D1405">
        <w:tab/>
      </w:r>
      <w:r w:rsidR="00F46109" w:rsidRPr="001D1405">
        <w:tab/>
      </w:r>
      <w:r w:rsidR="00F46109" w:rsidRPr="001D1405">
        <w:tab/>
      </w:r>
      <w:r w:rsidR="00F46109" w:rsidRPr="001D1405">
        <w:tab/>
      </w:r>
      <w:r>
        <w:rPr>
          <w:color w:val="6495ED"/>
        </w:rPr>
        <w:t>Р.Х. Токарева</w:t>
      </w:r>
    </w:p>
    <w:p w:rsidR="00C205B2" w:rsidRDefault="00C205B2" w:rsidP="00601D09">
      <w:pPr>
        <w:jc w:val="both"/>
      </w:pPr>
    </w:p>
    <w:p w:rsidR="00E41748" w:rsidRDefault="00E41748" w:rsidP="00601D09">
      <w:pPr>
        <w:jc w:val="both"/>
      </w:pPr>
    </w:p>
    <w:p w:rsidR="00436E44" w:rsidRDefault="00436E44" w:rsidP="00601D09">
      <w:pPr>
        <w:jc w:val="both"/>
      </w:pPr>
    </w:p>
    <w:p w:rsidR="00436E44" w:rsidRDefault="004A5171" w:rsidP="004A5171">
      <w:pPr>
        <w:spacing w:after="200" w:line="276" w:lineRule="auto"/>
      </w:pPr>
      <w:r>
        <w:br w:type="page"/>
      </w:r>
    </w:p>
    <w:p w:rsidR="00B65C0D" w:rsidRPr="00254467" w:rsidRDefault="00B65C0D" w:rsidP="009916C0"/>
    <w:p w:rsidR="009916C0" w:rsidRDefault="009916C0" w:rsidP="009916C0">
      <w:pPr>
        <w:rPr>
          <w:b/>
          <w:lang w:val="en-US"/>
        </w:rPr>
      </w:pPr>
      <w:r>
        <w:rPr>
          <w:b/>
        </w:rPr>
        <w:t>Авторы</w:t>
      </w:r>
      <w:r w:rsidRPr="00255004">
        <w:rPr>
          <w:b/>
          <w:lang w:val="en-US"/>
        </w:rPr>
        <w:t xml:space="preserve">: </w:t>
      </w:r>
    </w:p>
    <w:p w:rsidR="009916C0" w:rsidRDefault="00254467" w:rsidP="009916C0">
      <w:pPr>
        <w:widowControl w:val="0"/>
        <w:numPr>
          <w:ilvl w:val="0"/>
          <w:numId w:val="5"/>
        </w:numPr>
        <w:suppressAutoHyphens/>
        <w:autoSpaceDE w:val="0"/>
        <w:rPr>
          <w:b/>
        </w:rPr>
      </w:pPr>
      <w:r>
        <w:rPr>
          <w:b/>
          <w:color w:val="6495ED"/>
        </w:rPr>
        <w:t>Ронкин Михаил Владимирович</w:t>
      </w:r>
      <w:r w:rsidR="009916C0">
        <w:rPr>
          <w:b/>
        </w:rPr>
        <w:t xml:space="preserve">, </w:t>
      </w:r>
      <w:r w:rsidR="009916C0">
        <w:rPr>
          <w:b/>
          <w:color w:val="6495ED"/>
        </w:rPr>
        <w:t>Доцент</w:t>
      </w:r>
      <w:r w:rsidR="009916C0">
        <w:rPr>
          <w:b/>
        </w:rPr>
        <w:t xml:space="preserve">, </w:t>
      </w:r>
      <w:r>
        <w:rPr>
          <w:b/>
          <w:color w:val="6495ED"/>
        </w:rPr>
        <w:t>учебно-научный центр искусственный интеллект</w:t>
      </w:r>
    </w:p>
    <w:p w:rsidR="009E0E9D" w:rsidRDefault="009E0E9D" w:rsidP="009916C0">
      <w:pPr>
        <w:widowControl w:val="0"/>
        <w:suppressAutoHyphens/>
        <w:autoSpaceDE w:val="0"/>
        <w:rPr>
          <w:b/>
        </w:rPr>
      </w:pPr>
    </w:p>
    <w:p w:rsidR="00BD3C00" w:rsidRPr="00BD3C00" w:rsidRDefault="00FB2B60" w:rsidP="00FB2B60">
      <w:pPr>
        <w:ind w:left="1494" w:hanging="1210"/>
        <w:jc w:val="both"/>
      </w:pPr>
      <w:r w:rsidRPr="00FB2B60">
        <w:rPr>
          <w:b/>
        </w:rPr>
        <w:t>1.</w:t>
      </w:r>
      <w:r>
        <w:rPr>
          <w:b/>
        </w:rPr>
        <w:t xml:space="preserve"> </w:t>
      </w:r>
      <w:r w:rsidR="005620B0" w:rsidRPr="00FB2B60">
        <w:rPr>
          <w:b/>
        </w:rPr>
        <w:t xml:space="preserve">СТРУКТУРА </w:t>
      </w:r>
      <w:r w:rsidR="007B4C37" w:rsidRPr="00FB2B60">
        <w:rPr>
          <w:b/>
        </w:rPr>
        <w:t xml:space="preserve">И ОБЪЕМ </w:t>
      </w:r>
      <w:proofErr w:type="gramStart"/>
      <w:r w:rsidR="00A6760F" w:rsidRPr="00FB2B60">
        <w:rPr>
          <w:b/>
        </w:rPr>
        <w:t>ДИСЦИПЛИНЫ</w:t>
      </w:r>
      <w:r w:rsidR="005620B0" w:rsidRPr="00FB2B60">
        <w:rPr>
          <w:b/>
        </w:rPr>
        <w:t xml:space="preserve"> </w:t>
      </w:r>
      <w:r w:rsidR="00B66A0A" w:rsidRPr="00FB2B60">
        <w:rPr>
          <w:b/>
        </w:rPr>
        <w:t xml:space="preserve"> </w:t>
      </w:r>
      <w:r>
        <w:rPr>
          <w:b/>
          <w:color w:val="6495ED"/>
        </w:rPr>
        <w:t>Анализ</w:t>
      </w:r>
      <w:proofErr w:type="gramEnd"/>
      <w:r>
        <w:rPr>
          <w:b/>
          <w:color w:val="6495ED"/>
        </w:rPr>
        <w:t xml:space="preserve"> </w:t>
      </w:r>
      <w:r w:rsidR="00254467">
        <w:rPr>
          <w:b/>
          <w:color w:val="6495ED"/>
        </w:rPr>
        <w:t>временных рядов</w:t>
      </w:r>
    </w:p>
    <w:p w:rsidR="00E8242B" w:rsidRDefault="00E8242B" w:rsidP="00E8242B">
      <w:pPr>
        <w:pStyle w:val="a3"/>
        <w:jc w:val="right"/>
        <w:rPr>
          <w:b/>
          <w:szCs w:val="28"/>
        </w:rPr>
      </w:pPr>
    </w:p>
    <w:tbl>
      <w:tblPr>
        <w:tblStyle w:val="a5"/>
        <w:tblW w:w="8512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845"/>
        <w:gridCol w:w="3549"/>
        <w:gridCol w:w="2972"/>
        <w:gridCol w:w="1146"/>
      </w:tblGrid>
      <w:tr w:rsidR="00C205B2" w:rsidTr="00A546F2">
        <w:tc>
          <w:tcPr>
            <w:tcW w:w="845" w:type="dxa"/>
          </w:tcPr>
          <w:p w:rsidR="00C205B2" w:rsidRDefault="00C205B2" w:rsidP="00F27CBC">
            <w:pPr>
              <w:pStyle w:val="a3"/>
              <w:numPr>
                <w:ilvl w:val="0"/>
                <w:numId w:val="7"/>
              </w:numPr>
              <w:jc w:val="both"/>
              <w:rPr>
                <w:b/>
              </w:rPr>
            </w:pPr>
            <w:bookmarkStart w:id="0" w:name="_Hlk90558242"/>
          </w:p>
        </w:tc>
        <w:tc>
          <w:tcPr>
            <w:tcW w:w="3549" w:type="dxa"/>
          </w:tcPr>
          <w:p w:rsidR="00C205B2" w:rsidRPr="00DE7CB4" w:rsidRDefault="00C205B2" w:rsidP="00F27CBC">
            <w:pPr>
              <w:pStyle w:val="a3"/>
              <w:numPr>
                <w:ilvl w:val="0"/>
                <w:numId w:val="6"/>
              </w:numPr>
              <w:spacing w:after="200" w:line="276" w:lineRule="auto"/>
              <w:ind w:left="0"/>
              <w:jc w:val="both"/>
              <w:rPr>
                <w:b/>
              </w:rPr>
            </w:pPr>
            <w:r w:rsidRPr="00DE7CB4">
              <w:rPr>
                <w:b/>
              </w:rPr>
              <w:t>Объем дисциплины в зачетных единицах</w:t>
            </w:r>
          </w:p>
        </w:tc>
        <w:tc>
          <w:tcPr>
            <w:tcW w:w="4118" w:type="dxa"/>
            <w:gridSpan w:val="2"/>
          </w:tcPr>
          <w:p w:rsidR="00C205B2" w:rsidRPr="006320B0" w:rsidRDefault="00F640FA" w:rsidP="00F27CBC">
            <w:pPr>
              <w:pStyle w:val="a3"/>
              <w:numPr>
                <w:ilvl w:val="0"/>
                <w:numId w:val="6"/>
              </w:numPr>
              <w:spacing w:after="200" w:line="276" w:lineRule="auto"/>
              <w:ind w:left="0"/>
              <w:jc w:val="both"/>
            </w:pPr>
            <w:r>
              <w:rPr>
                <w:color w:val="6495ED"/>
              </w:rPr>
              <w:t>3</w:t>
            </w:r>
          </w:p>
        </w:tc>
      </w:tr>
      <w:tr w:rsidR="00C205B2" w:rsidTr="00A546F2">
        <w:tc>
          <w:tcPr>
            <w:tcW w:w="845" w:type="dxa"/>
          </w:tcPr>
          <w:p w:rsidR="00C205B2" w:rsidRDefault="00C205B2" w:rsidP="00F27CBC">
            <w:pPr>
              <w:pStyle w:val="a3"/>
              <w:numPr>
                <w:ilvl w:val="0"/>
                <w:numId w:val="7"/>
              </w:numPr>
              <w:jc w:val="both"/>
              <w:rPr>
                <w:b/>
              </w:rPr>
            </w:pPr>
          </w:p>
        </w:tc>
        <w:tc>
          <w:tcPr>
            <w:tcW w:w="3549" w:type="dxa"/>
          </w:tcPr>
          <w:p w:rsidR="00C205B2" w:rsidRPr="00DE7CB4" w:rsidRDefault="00C205B2" w:rsidP="00F27CBC">
            <w:pPr>
              <w:pStyle w:val="a3"/>
              <w:numPr>
                <w:ilvl w:val="0"/>
                <w:numId w:val="6"/>
              </w:numPr>
              <w:spacing w:after="200" w:line="276" w:lineRule="auto"/>
              <w:ind w:left="0"/>
              <w:jc w:val="both"/>
              <w:rPr>
                <w:b/>
              </w:rPr>
            </w:pPr>
            <w:r w:rsidRPr="00DE7CB4">
              <w:rPr>
                <w:b/>
              </w:rPr>
              <w:t>Виды аудиторных занятий</w:t>
            </w:r>
          </w:p>
        </w:tc>
        <w:tc>
          <w:tcPr>
            <w:tcW w:w="4118" w:type="dxa"/>
            <w:gridSpan w:val="2"/>
          </w:tcPr>
          <w:p w:rsidR="00725752" w:rsidRDefault="00725752" w:rsidP="00725752">
            <w:pPr>
              <w:rPr>
                <w:lang w:val="en-US"/>
              </w:rPr>
            </w:pPr>
            <w:r>
              <w:rPr>
                <w:color w:val="6495ED"/>
                <w:lang w:val="en-US"/>
              </w:rPr>
              <w:t>Лекции</w:t>
            </w:r>
          </w:p>
          <w:p w:rsidR="00725752" w:rsidRPr="00254467" w:rsidRDefault="00254467" w:rsidP="00725752">
            <w:r>
              <w:rPr>
                <w:color w:val="6495ED"/>
              </w:rPr>
              <w:t>Практики</w:t>
            </w:r>
          </w:p>
        </w:tc>
      </w:tr>
      <w:tr w:rsidR="00C205B2" w:rsidTr="00A546F2">
        <w:tc>
          <w:tcPr>
            <w:tcW w:w="845" w:type="dxa"/>
          </w:tcPr>
          <w:p w:rsidR="00C205B2" w:rsidRDefault="00C205B2" w:rsidP="00F27CBC">
            <w:pPr>
              <w:pStyle w:val="a3"/>
              <w:numPr>
                <w:ilvl w:val="0"/>
                <w:numId w:val="7"/>
              </w:numPr>
              <w:jc w:val="both"/>
              <w:rPr>
                <w:b/>
              </w:rPr>
            </w:pPr>
          </w:p>
        </w:tc>
        <w:tc>
          <w:tcPr>
            <w:tcW w:w="3549" w:type="dxa"/>
          </w:tcPr>
          <w:p w:rsidR="00C205B2" w:rsidRPr="00DE7CB4" w:rsidRDefault="00C205B2" w:rsidP="00F27CBC">
            <w:pPr>
              <w:pStyle w:val="a3"/>
              <w:numPr>
                <w:ilvl w:val="0"/>
                <w:numId w:val="6"/>
              </w:numPr>
              <w:spacing w:after="200" w:line="276" w:lineRule="auto"/>
              <w:ind w:left="0"/>
              <w:jc w:val="both"/>
              <w:rPr>
                <w:b/>
              </w:rPr>
            </w:pPr>
            <w:r w:rsidRPr="00DE7CB4">
              <w:rPr>
                <w:b/>
              </w:rPr>
              <w:t>Промежуточная аттестация</w:t>
            </w:r>
          </w:p>
        </w:tc>
        <w:tc>
          <w:tcPr>
            <w:tcW w:w="4118" w:type="dxa"/>
            <w:gridSpan w:val="2"/>
          </w:tcPr>
          <w:p w:rsidR="00725752" w:rsidRDefault="00725752" w:rsidP="00725752">
            <w:pPr>
              <w:rPr>
                <w:lang w:val="en-US"/>
              </w:rPr>
            </w:pPr>
            <w:r>
              <w:rPr>
                <w:color w:val="6495ED"/>
                <w:lang w:val="en-US"/>
              </w:rPr>
              <w:t>Зачет</w:t>
            </w:r>
          </w:p>
        </w:tc>
      </w:tr>
      <w:tr w:rsidR="00C205B2" w:rsidTr="00A546F2">
        <w:tc>
          <w:tcPr>
            <w:tcW w:w="845" w:type="dxa"/>
            <w:vMerge w:val="restart"/>
          </w:tcPr>
          <w:p w:rsidR="00C205B2" w:rsidRDefault="00C205B2" w:rsidP="00F27CBC">
            <w:pPr>
              <w:pStyle w:val="a3"/>
              <w:numPr>
                <w:ilvl w:val="0"/>
                <w:numId w:val="7"/>
              </w:numPr>
              <w:jc w:val="both"/>
              <w:rPr>
                <w:b/>
              </w:rPr>
            </w:pPr>
          </w:p>
        </w:tc>
        <w:tc>
          <w:tcPr>
            <w:tcW w:w="3549" w:type="dxa"/>
            <w:vMerge w:val="restart"/>
          </w:tcPr>
          <w:p w:rsidR="00C205B2" w:rsidRDefault="00C205B2" w:rsidP="00F27CBC">
            <w:pPr>
              <w:pStyle w:val="a3"/>
              <w:numPr>
                <w:ilvl w:val="0"/>
                <w:numId w:val="6"/>
              </w:numPr>
              <w:spacing w:after="200" w:line="276" w:lineRule="auto"/>
              <w:ind w:left="0"/>
              <w:jc w:val="both"/>
              <w:rPr>
                <w:b/>
              </w:rPr>
            </w:pPr>
            <w:r>
              <w:rPr>
                <w:b/>
              </w:rPr>
              <w:t>Текущая аттестация</w:t>
            </w:r>
          </w:p>
        </w:tc>
        <w:tc>
          <w:tcPr>
            <w:tcW w:w="2972" w:type="dxa"/>
          </w:tcPr>
          <w:p w:rsidR="00725752" w:rsidRPr="00DA192C" w:rsidRDefault="006516C0" w:rsidP="00725752">
            <w:pPr>
              <w:pStyle w:val="a3"/>
              <w:numPr>
                <w:ilvl w:val="0"/>
                <w:numId w:val="6"/>
              </w:numPr>
              <w:spacing w:after="200" w:line="276" w:lineRule="auto"/>
              <w:ind w:left="0"/>
              <w:jc w:val="both"/>
            </w:pPr>
            <w:r>
              <w:t xml:space="preserve">Контрольная работа </w:t>
            </w:r>
          </w:p>
        </w:tc>
        <w:tc>
          <w:tcPr>
            <w:tcW w:w="1146" w:type="dxa"/>
          </w:tcPr>
          <w:p w:rsidR="00C205B2" w:rsidRPr="0053159F" w:rsidRDefault="006516C0" w:rsidP="00F27CBC">
            <w:pPr>
              <w:pStyle w:val="a3"/>
              <w:numPr>
                <w:ilvl w:val="0"/>
                <w:numId w:val="6"/>
              </w:numPr>
              <w:spacing w:after="200" w:line="276" w:lineRule="auto"/>
              <w:ind w:left="0"/>
              <w:jc w:val="both"/>
            </w:pPr>
            <w:r>
              <w:t>1</w:t>
            </w:r>
          </w:p>
        </w:tc>
      </w:tr>
      <w:tr w:rsidR="00A71124">
        <w:tc>
          <w:tcPr>
            <w:tcW w:w="845" w:type="dxa"/>
            <w:vMerge/>
          </w:tcPr>
          <w:p w:rsidR="00C205B2" w:rsidRDefault="00C205B2" w:rsidP="00F27CBC">
            <w:pPr>
              <w:pStyle w:val="a3"/>
              <w:numPr>
                <w:ilvl w:val="0"/>
                <w:numId w:val="7"/>
              </w:numPr>
              <w:jc w:val="both"/>
              <w:rPr>
                <w:b/>
              </w:rPr>
            </w:pPr>
          </w:p>
        </w:tc>
        <w:tc>
          <w:tcPr>
            <w:tcW w:w="3549" w:type="dxa"/>
            <w:vMerge/>
          </w:tcPr>
          <w:p w:rsidR="00C205B2" w:rsidRDefault="00C205B2" w:rsidP="00F27CBC">
            <w:pPr>
              <w:pStyle w:val="a3"/>
              <w:numPr>
                <w:ilvl w:val="0"/>
                <w:numId w:val="6"/>
              </w:numPr>
              <w:spacing w:after="200" w:line="276" w:lineRule="auto"/>
              <w:ind w:left="0"/>
              <w:jc w:val="both"/>
              <w:rPr>
                <w:b/>
              </w:rPr>
            </w:pPr>
            <w:r>
              <w:rPr>
                <w:b/>
              </w:rPr>
              <w:t>Текущая аттестация</w:t>
            </w:r>
          </w:p>
        </w:tc>
        <w:tc>
          <w:tcPr>
            <w:tcW w:w="2972" w:type="dxa"/>
          </w:tcPr>
          <w:p w:rsidR="00725752" w:rsidRPr="00DA192C" w:rsidRDefault="00725752" w:rsidP="00725752">
            <w:pPr>
              <w:pStyle w:val="a3"/>
              <w:numPr>
                <w:ilvl w:val="0"/>
                <w:numId w:val="6"/>
              </w:numPr>
              <w:spacing w:after="200" w:line="276" w:lineRule="auto"/>
              <w:ind w:left="0"/>
              <w:jc w:val="both"/>
            </w:pPr>
            <w:r>
              <w:rPr>
                <w:color w:val="6495ED"/>
                <w:lang w:val="en-US"/>
              </w:rPr>
              <w:t>Домашняя работа</w:t>
            </w:r>
          </w:p>
        </w:tc>
        <w:tc>
          <w:tcPr>
            <w:tcW w:w="1146" w:type="dxa"/>
          </w:tcPr>
          <w:p w:rsidR="00C205B2" w:rsidRPr="0053159F" w:rsidRDefault="00725752" w:rsidP="00F27CBC">
            <w:pPr>
              <w:pStyle w:val="a3"/>
              <w:numPr>
                <w:ilvl w:val="0"/>
                <w:numId w:val="6"/>
              </w:numPr>
              <w:spacing w:after="200" w:line="276" w:lineRule="auto"/>
              <w:ind w:left="0"/>
              <w:jc w:val="both"/>
            </w:pPr>
            <w:r>
              <w:rPr>
                <w:color w:val="6495ED"/>
                <w:lang w:val="en-US"/>
              </w:rPr>
              <w:t>1</w:t>
            </w:r>
            <w:r w:rsidRPr="000D6C5C">
              <w:rPr>
                <w:lang w:val="en-US"/>
              </w:rPr>
              <w:t xml:space="preserve"> </w:t>
            </w:r>
          </w:p>
        </w:tc>
      </w:tr>
      <w:bookmarkEnd w:id="0"/>
    </w:tbl>
    <w:p w:rsidR="00E90400" w:rsidRDefault="00E90400" w:rsidP="00E90400">
      <w:pPr>
        <w:pStyle w:val="a3"/>
        <w:rPr>
          <w:b/>
          <w:color w:val="0070C0"/>
          <w:sz w:val="28"/>
          <w:szCs w:val="28"/>
        </w:rPr>
      </w:pPr>
    </w:p>
    <w:p w:rsidR="00C853E4" w:rsidRPr="002A5125" w:rsidRDefault="001D1405" w:rsidP="001D1405">
      <w:pPr>
        <w:pStyle w:val="a3"/>
        <w:ind w:left="360"/>
        <w:jc w:val="both"/>
        <w:rPr>
          <w:b/>
          <w:szCs w:val="28"/>
        </w:rPr>
      </w:pPr>
      <w:r>
        <w:rPr>
          <w:b/>
          <w:szCs w:val="28"/>
        </w:rPr>
        <w:t xml:space="preserve">2. </w:t>
      </w:r>
      <w:r w:rsidR="00A21496" w:rsidRPr="009F2B58">
        <w:rPr>
          <w:b/>
          <w:szCs w:val="28"/>
        </w:rPr>
        <w:t xml:space="preserve">ПЛАНИРУЕМЫЕ РЕЗУЛЬТАТЫ </w:t>
      </w:r>
      <w:r w:rsidR="00817689" w:rsidRPr="009F2B58">
        <w:rPr>
          <w:b/>
          <w:szCs w:val="28"/>
        </w:rPr>
        <w:t>ОБУЧЕНИЯ</w:t>
      </w:r>
      <w:r w:rsidR="00817689" w:rsidRPr="00B351B5">
        <w:rPr>
          <w:b/>
          <w:szCs w:val="28"/>
        </w:rPr>
        <w:t xml:space="preserve"> </w:t>
      </w:r>
      <w:r w:rsidR="00F9457A" w:rsidRPr="00B351B5">
        <w:rPr>
          <w:b/>
          <w:szCs w:val="28"/>
        </w:rPr>
        <w:t>(</w:t>
      </w:r>
      <w:r w:rsidR="00F9457A" w:rsidRPr="002A5125">
        <w:rPr>
          <w:b/>
          <w:szCs w:val="28"/>
        </w:rPr>
        <w:t>ИНДИКАТОРЫ</w:t>
      </w:r>
      <w:r w:rsidR="00F9457A">
        <w:rPr>
          <w:b/>
          <w:szCs w:val="28"/>
        </w:rPr>
        <w:t>)</w:t>
      </w:r>
      <w:r w:rsidR="00F9457A" w:rsidRPr="002A5125">
        <w:rPr>
          <w:b/>
          <w:szCs w:val="28"/>
        </w:rPr>
        <w:t xml:space="preserve"> </w:t>
      </w:r>
      <w:r w:rsidR="00817689" w:rsidRPr="009F2B58">
        <w:rPr>
          <w:b/>
          <w:szCs w:val="28"/>
        </w:rPr>
        <w:t>ПО</w:t>
      </w:r>
      <w:r w:rsidR="00A21496" w:rsidRPr="009F2B58">
        <w:rPr>
          <w:b/>
          <w:szCs w:val="28"/>
        </w:rPr>
        <w:t xml:space="preserve"> ДИСЦИПЛИНЕ МОДУЛЯ</w:t>
      </w:r>
      <w:r w:rsidR="00C205B2">
        <w:rPr>
          <w:b/>
          <w:szCs w:val="28"/>
        </w:rPr>
        <w:t xml:space="preserve"> </w:t>
      </w:r>
      <w:r>
        <w:rPr>
          <w:b/>
          <w:color w:val="6495ED"/>
        </w:rPr>
        <w:t xml:space="preserve">Анализ </w:t>
      </w:r>
      <w:r w:rsidR="00254467">
        <w:rPr>
          <w:b/>
          <w:color w:val="6495ED"/>
        </w:rPr>
        <w:t>временных рядов</w:t>
      </w:r>
    </w:p>
    <w:p w:rsidR="008367DA" w:rsidRPr="009F2B58" w:rsidRDefault="008367DA" w:rsidP="008367DA">
      <w:pPr>
        <w:pStyle w:val="a3"/>
        <w:rPr>
          <w:b/>
          <w:sz w:val="28"/>
          <w:szCs w:val="28"/>
        </w:rPr>
      </w:pPr>
    </w:p>
    <w:p w:rsidR="00F33E79" w:rsidRPr="00E23AC1" w:rsidRDefault="00F33E79" w:rsidP="004D66A0">
      <w:pPr>
        <w:spacing w:line="276" w:lineRule="auto"/>
        <w:ind w:firstLine="426"/>
        <w:jc w:val="both"/>
        <w:rPr>
          <w:szCs w:val="20"/>
          <w:lang w:eastAsia="en-US"/>
        </w:rPr>
      </w:pPr>
      <w:r w:rsidRPr="00E23AC1">
        <w:rPr>
          <w:szCs w:val="20"/>
          <w:lang w:eastAsia="en-US"/>
        </w:rPr>
        <w:t xml:space="preserve">Индикатор – это признак / сигнал/ маркер, который показывает, </w:t>
      </w:r>
      <w:r w:rsidR="002A5125" w:rsidRPr="00E23AC1">
        <w:rPr>
          <w:szCs w:val="20"/>
          <w:lang w:eastAsia="en-US"/>
        </w:rPr>
        <w:t>на каком уровне обучающийся</w:t>
      </w:r>
      <w:r w:rsidRPr="00E23AC1">
        <w:rPr>
          <w:szCs w:val="20"/>
          <w:lang w:eastAsia="en-US"/>
        </w:rPr>
        <w:t xml:space="preserve"> </w:t>
      </w:r>
      <w:r w:rsidR="002A5125" w:rsidRPr="00E23AC1">
        <w:rPr>
          <w:szCs w:val="20"/>
          <w:lang w:eastAsia="en-US"/>
        </w:rPr>
        <w:t xml:space="preserve">должен освоить </w:t>
      </w:r>
      <w:r w:rsidRPr="00E23AC1">
        <w:rPr>
          <w:szCs w:val="20"/>
          <w:lang w:eastAsia="en-US"/>
        </w:rPr>
        <w:t>результаты обучения</w:t>
      </w:r>
      <w:r w:rsidR="00E23AC1">
        <w:rPr>
          <w:szCs w:val="20"/>
          <w:lang w:eastAsia="en-US"/>
        </w:rPr>
        <w:t xml:space="preserve"> и </w:t>
      </w:r>
      <w:r w:rsidRPr="00E23AC1">
        <w:rPr>
          <w:szCs w:val="20"/>
          <w:lang w:eastAsia="en-US"/>
        </w:rPr>
        <w:t xml:space="preserve">их предъявление </w:t>
      </w:r>
      <w:r w:rsidR="00E23AC1">
        <w:rPr>
          <w:szCs w:val="20"/>
          <w:lang w:eastAsia="en-US"/>
        </w:rPr>
        <w:t xml:space="preserve">должно </w:t>
      </w:r>
      <w:r w:rsidRPr="00E23AC1">
        <w:rPr>
          <w:szCs w:val="20"/>
          <w:lang w:eastAsia="en-US"/>
        </w:rPr>
        <w:t>подтвердит</w:t>
      </w:r>
      <w:r w:rsidR="00E23AC1">
        <w:rPr>
          <w:szCs w:val="20"/>
          <w:lang w:eastAsia="en-US"/>
        </w:rPr>
        <w:t>ь</w:t>
      </w:r>
      <w:r w:rsidRPr="00E23AC1">
        <w:rPr>
          <w:szCs w:val="20"/>
          <w:lang w:eastAsia="en-US"/>
        </w:rPr>
        <w:t xml:space="preserve"> </w:t>
      </w:r>
      <w:r w:rsidRPr="00E23AC1">
        <w:rPr>
          <w:rFonts w:eastAsia="Lucida Sans Unicode"/>
          <w:kern w:val="2"/>
          <w:szCs w:val="22"/>
          <w:lang w:eastAsia="en-US"/>
        </w:rPr>
        <w:t>факт освоения предметного содержания данной дисциплины</w:t>
      </w:r>
      <w:r w:rsidR="00F9457A" w:rsidRPr="00E23AC1">
        <w:rPr>
          <w:rFonts w:eastAsia="Lucida Sans Unicode"/>
          <w:kern w:val="2"/>
          <w:szCs w:val="22"/>
          <w:lang w:eastAsia="en-US"/>
        </w:rPr>
        <w:t xml:space="preserve">, указанного в </w:t>
      </w:r>
      <w:r w:rsidRPr="00E23AC1">
        <w:rPr>
          <w:rFonts w:eastAsia="Lucida Sans Unicode"/>
          <w:kern w:val="2"/>
          <w:szCs w:val="22"/>
          <w:lang w:eastAsia="en-US"/>
        </w:rPr>
        <w:t>табл. 1</w:t>
      </w:r>
      <w:r w:rsidR="00F9457A" w:rsidRPr="00E23AC1">
        <w:rPr>
          <w:rFonts w:eastAsia="Lucida Sans Unicode"/>
          <w:kern w:val="2"/>
          <w:szCs w:val="22"/>
          <w:lang w:eastAsia="en-US"/>
        </w:rPr>
        <w:t>.3 РПМ-РПД</w:t>
      </w:r>
      <w:r w:rsidRPr="00E23AC1">
        <w:rPr>
          <w:szCs w:val="20"/>
          <w:lang w:eastAsia="en-US"/>
        </w:rPr>
        <w:t xml:space="preserve">. </w:t>
      </w:r>
    </w:p>
    <w:p w:rsidR="00D165CD" w:rsidRPr="009F2B58" w:rsidRDefault="00D165CD" w:rsidP="00166CCE">
      <w:pPr>
        <w:rPr>
          <w:i/>
          <w:szCs w:val="28"/>
        </w:rPr>
      </w:pPr>
    </w:p>
    <w:p w:rsidR="00EC35F4" w:rsidRPr="009F2B58" w:rsidRDefault="00496EB5" w:rsidP="00EC35F4">
      <w:pPr>
        <w:jc w:val="right"/>
      </w:pPr>
      <w:r>
        <w:t>Таблица 1</w:t>
      </w:r>
    </w:p>
    <w:tbl>
      <w:tblPr>
        <w:tblW w:w="964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52"/>
        <w:gridCol w:w="3544"/>
        <w:gridCol w:w="3544"/>
      </w:tblGrid>
      <w:tr w:rsidR="00440099" w:rsidRPr="009F2B58" w:rsidTr="008B0FEB"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0099" w:rsidRPr="009F2B58" w:rsidRDefault="00440099" w:rsidP="008B0FEB">
            <w:pPr>
              <w:jc w:val="center"/>
              <w:rPr>
                <w:rFonts w:eastAsia="Lucida Sans Unicode"/>
                <w:b/>
                <w:kern w:val="2"/>
              </w:rPr>
            </w:pPr>
            <w:r w:rsidRPr="009F2B58">
              <w:rPr>
                <w:rFonts w:eastAsia="Lucida Sans Unicode"/>
                <w:b/>
                <w:kern w:val="2"/>
              </w:rPr>
              <w:t>Код и наименование компетенци</w:t>
            </w:r>
            <w:r>
              <w:rPr>
                <w:rFonts w:eastAsia="Lucida Sans Unicode"/>
                <w:b/>
                <w:kern w:val="2"/>
              </w:rPr>
              <w:t>и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0099" w:rsidRPr="009F2B58" w:rsidRDefault="00440099" w:rsidP="008B0FEB">
            <w:pPr>
              <w:jc w:val="center"/>
              <w:rPr>
                <w:rFonts w:eastAsia="Lucida Sans Unicode"/>
                <w:b/>
                <w:kern w:val="2"/>
              </w:rPr>
            </w:pPr>
            <w:r w:rsidRPr="009F2B58">
              <w:rPr>
                <w:rFonts w:eastAsia="Lucida Sans Unicode"/>
                <w:b/>
                <w:kern w:val="2"/>
              </w:rPr>
              <w:t>Планируемые результаты</w:t>
            </w:r>
            <w:r>
              <w:rPr>
                <w:rFonts w:eastAsia="Lucida Sans Unicode"/>
                <w:b/>
                <w:kern w:val="2"/>
              </w:rPr>
              <w:t xml:space="preserve"> </w:t>
            </w:r>
            <w:r w:rsidRPr="009F2B58">
              <w:rPr>
                <w:rFonts w:eastAsia="Lucida Sans Unicode"/>
                <w:b/>
                <w:kern w:val="2"/>
              </w:rPr>
              <w:t>обучения</w:t>
            </w:r>
            <w:r>
              <w:rPr>
                <w:rFonts w:eastAsia="Lucida Sans Unicode"/>
                <w:b/>
                <w:kern w:val="2"/>
              </w:rPr>
              <w:t xml:space="preserve"> (индикаторы)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0099" w:rsidRPr="00E64C94" w:rsidRDefault="00440099" w:rsidP="008B0FEB">
            <w:pPr>
              <w:jc w:val="center"/>
              <w:rPr>
                <w:rFonts w:eastAsia="Lucida Sans Unicode"/>
                <w:b/>
                <w:color w:val="FF0000"/>
                <w:kern w:val="2"/>
              </w:rPr>
            </w:pPr>
            <w:r w:rsidRPr="008B53CC">
              <w:rPr>
                <w:b/>
                <w:szCs w:val="20"/>
              </w:rPr>
              <w:t>Контрольно-оценочные средства для оценивания достижения результата обучения по дисциплине</w:t>
            </w:r>
          </w:p>
        </w:tc>
      </w:tr>
      <w:tr w:rsidR="00440099" w:rsidRPr="009F2B58" w:rsidTr="008B0FEB"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0099" w:rsidRPr="009F2B58" w:rsidRDefault="00440099" w:rsidP="008B0FEB">
            <w:pPr>
              <w:jc w:val="center"/>
              <w:rPr>
                <w:rFonts w:eastAsia="Lucida Sans Unicode"/>
                <w:b/>
                <w:kern w:val="2"/>
              </w:rPr>
            </w:pPr>
            <w:r w:rsidRPr="009F2B58">
              <w:rPr>
                <w:rFonts w:eastAsia="Lucida Sans Unicode"/>
                <w:b/>
                <w:kern w:val="2"/>
              </w:rPr>
              <w:t>1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0099" w:rsidRPr="009F2B58" w:rsidRDefault="00440099" w:rsidP="008B0FEB">
            <w:pPr>
              <w:jc w:val="center"/>
              <w:rPr>
                <w:rFonts w:eastAsia="Lucida Sans Unicode"/>
                <w:b/>
                <w:kern w:val="2"/>
              </w:rPr>
            </w:pPr>
            <w:r w:rsidRPr="009F2B58">
              <w:rPr>
                <w:rFonts w:eastAsia="Lucida Sans Unicode"/>
                <w:b/>
                <w:kern w:val="2"/>
              </w:rPr>
              <w:t>2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0099" w:rsidRPr="008B53CC" w:rsidRDefault="00440099" w:rsidP="008B0FEB">
            <w:pPr>
              <w:jc w:val="center"/>
              <w:rPr>
                <w:rFonts w:eastAsia="Lucida Sans Unicode"/>
                <w:b/>
                <w:kern w:val="2"/>
              </w:rPr>
            </w:pPr>
            <w:r w:rsidRPr="008B53CC">
              <w:rPr>
                <w:rFonts w:eastAsia="Lucida Sans Unicode"/>
                <w:b/>
                <w:kern w:val="2"/>
              </w:rPr>
              <w:t>3</w:t>
            </w:r>
          </w:p>
        </w:tc>
      </w:tr>
      <w:tr w:rsidR="00440099" w:rsidRPr="00786C04" w:rsidTr="008B0FEB"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61B3" w:rsidRPr="00FA517F" w:rsidRDefault="009D61B3" w:rsidP="009D61B3">
            <w:pPr>
              <w:rPr>
                <w:rFonts w:eastAsia="Lucida Sans Unicode"/>
                <w:kern w:val="2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0099" w:rsidRPr="00254467" w:rsidRDefault="00440099" w:rsidP="008B0FEB">
            <w:pPr>
              <w:rPr>
                <w:rFonts w:eastAsia="Lucida Sans Unicode"/>
                <w:i/>
                <w:kern w:val="2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17D0" w:rsidRPr="00254467" w:rsidRDefault="008317D0" w:rsidP="008B0FEB">
            <w:pPr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</w:rPr>
            </w:pPr>
            <w:r w:rsidRPr="00254467">
              <w:rPr>
                <w:color w:val="6495ED"/>
              </w:rPr>
              <w:t>Домашняя работа</w:t>
            </w:r>
          </w:p>
          <w:p w:rsidR="008317D0" w:rsidRPr="00254467" w:rsidRDefault="008317D0" w:rsidP="008B0FEB">
            <w:pPr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</w:rPr>
            </w:pPr>
            <w:r w:rsidRPr="00254467">
              <w:rPr>
                <w:color w:val="6495ED"/>
              </w:rPr>
              <w:t>Зачет</w:t>
            </w:r>
          </w:p>
          <w:p w:rsidR="008317D0" w:rsidRPr="00254467" w:rsidRDefault="006516C0" w:rsidP="008B0FEB">
            <w:pPr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</w:rPr>
            </w:pPr>
            <w:r>
              <w:rPr>
                <w:color w:val="6495ED"/>
              </w:rPr>
              <w:t>Практические</w:t>
            </w:r>
            <w:r w:rsidR="008317D0" w:rsidRPr="00254467">
              <w:rPr>
                <w:color w:val="6495ED"/>
              </w:rPr>
              <w:t xml:space="preserve"> занятия</w:t>
            </w:r>
          </w:p>
          <w:p w:rsidR="008317D0" w:rsidRPr="0046704A" w:rsidRDefault="008317D0" w:rsidP="008B0FEB">
            <w:pP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proofErr w:type="spellStart"/>
            <w:r>
              <w:rPr>
                <w:color w:val="6495ED"/>
                <w:lang w:val="en-US"/>
              </w:rPr>
              <w:t>Лекции</w:t>
            </w:r>
            <w:proofErr w:type="spellEnd"/>
          </w:p>
        </w:tc>
      </w:tr>
    </w:tbl>
    <w:p w:rsidR="0086098A" w:rsidRPr="0046704A" w:rsidRDefault="0086098A" w:rsidP="000164FC">
      <w:pPr>
        <w:jc w:val="center"/>
        <w:rPr>
          <w:b/>
          <w:lang w:val="en-US"/>
        </w:rPr>
      </w:pPr>
    </w:p>
    <w:p w:rsidR="0086098A" w:rsidRPr="00101194" w:rsidRDefault="0086098A" w:rsidP="000164FC">
      <w:pPr>
        <w:jc w:val="center"/>
        <w:rPr>
          <w:b/>
          <w:lang w:val="en-US"/>
        </w:rPr>
      </w:pPr>
    </w:p>
    <w:p w:rsidR="00440099" w:rsidRDefault="001D1405" w:rsidP="00440099">
      <w:pPr>
        <w:pStyle w:val="a3"/>
        <w:ind w:left="360"/>
        <w:jc w:val="both"/>
        <w:rPr>
          <w:b/>
          <w:szCs w:val="28"/>
        </w:rPr>
      </w:pPr>
      <w:r>
        <w:rPr>
          <w:b/>
          <w:szCs w:val="28"/>
        </w:rPr>
        <w:t xml:space="preserve">3. </w:t>
      </w:r>
      <w:r w:rsidR="00A21496" w:rsidRPr="008B53CC">
        <w:rPr>
          <w:b/>
          <w:szCs w:val="28"/>
        </w:rPr>
        <w:t xml:space="preserve">ПРОЦЕДУРЫ КОНТРОЛЯ И ОЦЕНИВАНИЯ РЕЗУЛЬТАТОВ ОБУЧЕНИЯ В РАМКАХ ТЕКУЩЕЙ И ПРОМЕЖУТОЧНОЙ АТТЕСТАЦИИ ПО ДИСЦИПЛИНЕ МОДУЛЯ </w:t>
      </w:r>
      <w:r w:rsidR="00122E9B" w:rsidRPr="008B53CC">
        <w:rPr>
          <w:b/>
          <w:szCs w:val="28"/>
        </w:rPr>
        <w:t xml:space="preserve">В БАЛЬНО-РЕЙТИНГОВОЙ СИСТЕМЕ </w:t>
      </w:r>
      <w:r w:rsidR="00A21496" w:rsidRPr="008B53CC">
        <w:rPr>
          <w:b/>
          <w:szCs w:val="28"/>
        </w:rPr>
        <w:t>(ТЕХНОЛОГИЧЕСКАЯ КАРТА БРС)</w:t>
      </w:r>
    </w:p>
    <w:p w:rsidR="00FE1F3E" w:rsidRPr="00FE1F3E" w:rsidRDefault="00FE1F3E" w:rsidP="00440099">
      <w:pPr>
        <w:pStyle w:val="a3"/>
        <w:ind w:left="360"/>
        <w:jc w:val="both"/>
        <w:rPr>
          <w:b/>
          <w:szCs w:val="28"/>
        </w:rPr>
      </w:pPr>
    </w:p>
    <w:p w:rsidR="0021704A" w:rsidRPr="00440099" w:rsidRDefault="00440099" w:rsidP="00440099">
      <w:pPr>
        <w:pStyle w:val="a3"/>
        <w:ind w:left="360"/>
        <w:jc w:val="both"/>
        <w:rPr>
          <w:b/>
          <w:szCs w:val="28"/>
        </w:rPr>
      </w:pPr>
      <w:r>
        <w:rPr>
          <w:b/>
        </w:rPr>
        <w:t xml:space="preserve">3.1. </w:t>
      </w:r>
      <w:r w:rsidR="0021704A" w:rsidRPr="008B53CC">
        <w:rPr>
          <w:b/>
        </w:rPr>
        <w:t xml:space="preserve">Процедуры текущей и </w:t>
      </w:r>
      <w:r w:rsidR="00130354" w:rsidRPr="008B53CC">
        <w:rPr>
          <w:b/>
        </w:rPr>
        <w:t>промежуточной аттестации</w:t>
      </w:r>
      <w:r w:rsidR="0021704A" w:rsidRPr="008B53CC">
        <w:rPr>
          <w:b/>
        </w:rPr>
        <w:t xml:space="preserve"> по дисциплине</w:t>
      </w:r>
    </w:p>
    <w:p w:rsidR="00935833" w:rsidRPr="008B53CC" w:rsidRDefault="00935833" w:rsidP="0021704A">
      <w:pPr>
        <w:jc w:val="both"/>
        <w:rPr>
          <w:b/>
        </w:rPr>
      </w:pPr>
    </w:p>
    <w:tbl>
      <w:tblPr>
        <w:tblW w:w="9853" w:type="dxa"/>
        <w:tblInd w:w="-77" w:type="dxa"/>
        <w:tblLayout w:type="fixed"/>
        <w:tblLook w:val="04A0" w:firstRow="1" w:lastRow="0" w:firstColumn="1" w:lastColumn="0" w:noHBand="0" w:noVBand="1"/>
      </w:tblPr>
      <w:tblGrid>
        <w:gridCol w:w="6796"/>
        <w:gridCol w:w="1498"/>
        <w:gridCol w:w="1559"/>
      </w:tblGrid>
      <w:tr w:rsidR="008B53CC" w:rsidRPr="008B53CC" w:rsidTr="003961C7">
        <w:trPr>
          <w:trHeight w:val="302"/>
        </w:trPr>
        <w:tc>
          <w:tcPr>
            <w:tcW w:w="98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hideMark/>
          </w:tcPr>
          <w:p w:rsidR="0021704A" w:rsidRPr="008B53CC" w:rsidRDefault="0021704A" w:rsidP="00F27CBC">
            <w:pPr>
              <w:pStyle w:val="a3"/>
              <w:numPr>
                <w:ilvl w:val="0"/>
                <w:numId w:val="4"/>
              </w:numPr>
            </w:pPr>
            <w:r w:rsidRPr="007D0434">
              <w:rPr>
                <w:b/>
              </w:rPr>
              <w:t>Лекции</w:t>
            </w:r>
            <w:r w:rsidRPr="008B53CC">
              <w:t xml:space="preserve">: </w:t>
            </w:r>
            <w:r w:rsidRPr="007D0434">
              <w:rPr>
                <w:b/>
              </w:rPr>
              <w:t xml:space="preserve">коэффициент значимости совокупных результатов лекционных занятий – </w:t>
            </w:r>
            <w:r w:rsidR="006516C0">
              <w:rPr>
                <w:b/>
                <w:color w:val="6495ED"/>
              </w:rPr>
              <w:t>0.4</w:t>
            </w:r>
          </w:p>
        </w:tc>
      </w:tr>
      <w:tr w:rsidR="008B53CC" w:rsidRPr="008B53CC" w:rsidTr="003961C7">
        <w:trPr>
          <w:trHeight w:val="302"/>
        </w:trPr>
        <w:tc>
          <w:tcPr>
            <w:tcW w:w="6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21704A" w:rsidRPr="008B53CC" w:rsidRDefault="0021704A" w:rsidP="00A460F1">
            <w:pPr>
              <w:pStyle w:val="11"/>
              <w:keepNext/>
              <w:keepLines/>
              <w:shd w:val="clear" w:color="auto" w:fill="auto"/>
              <w:spacing w:before="0" w:line="240" w:lineRule="auto"/>
              <w:ind w:right="-1"/>
              <w:jc w:val="both"/>
              <w:rPr>
                <w:b/>
                <w:bCs/>
              </w:rPr>
            </w:pPr>
            <w:r w:rsidRPr="008B53CC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 xml:space="preserve">Текущая </w:t>
            </w:r>
            <w:r w:rsidR="001757AD" w:rsidRPr="008B53CC">
              <w:rPr>
                <w:rFonts w:ascii="Times New Roman" w:hAnsi="Times New Roman" w:cs="Times New Roman"/>
                <w:b/>
                <w:sz w:val="24"/>
                <w:szCs w:val="24"/>
              </w:rPr>
              <w:t>аттестация на</w:t>
            </w:r>
            <w:r w:rsidRPr="008B53C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лекциях</w:t>
            </w:r>
            <w:r w:rsidRPr="008B53CC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 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21704A" w:rsidRPr="008B53CC" w:rsidRDefault="0021704A">
            <w:pPr>
              <w:jc w:val="center"/>
              <w:rPr>
                <w:b/>
                <w:bCs/>
              </w:rPr>
            </w:pPr>
            <w:r w:rsidRPr="008B53CC">
              <w:rPr>
                <w:b/>
                <w:bCs/>
              </w:rPr>
              <w:t>Сроки – семестр,</w:t>
            </w:r>
          </w:p>
          <w:p w:rsidR="0021704A" w:rsidRPr="008B53CC" w:rsidRDefault="0021704A">
            <w:pPr>
              <w:jc w:val="center"/>
              <w:rPr>
                <w:b/>
                <w:bCs/>
              </w:rPr>
            </w:pPr>
            <w:r w:rsidRPr="008B53CC">
              <w:rPr>
                <w:b/>
                <w:bCs/>
              </w:rPr>
              <w:t>учебная неделя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1704A" w:rsidRPr="008B53CC" w:rsidRDefault="0021704A">
            <w:r w:rsidRPr="008B53CC">
              <w:rPr>
                <w:b/>
                <w:bCs/>
              </w:rPr>
              <w:t>Максимальная оценка в баллах</w:t>
            </w:r>
          </w:p>
        </w:tc>
      </w:tr>
      <w:tr w:rsidR="008B53CC" w:rsidRPr="008972E7" w:rsidTr="003961C7">
        <w:trPr>
          <w:trHeight w:val="86"/>
        </w:trPr>
        <w:tc>
          <w:tcPr>
            <w:tcW w:w="6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130354" w:rsidRPr="006516C0" w:rsidRDefault="006516C0" w:rsidP="00312C39">
            <w:pPr>
              <w:snapToGrid w:val="0"/>
              <w:rPr>
                <w:i/>
              </w:rPr>
            </w:pPr>
            <w:r>
              <w:rPr>
                <w:i/>
                <w:color w:val="6495ED"/>
              </w:rPr>
              <w:t xml:space="preserve"> Контрольная работа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130354" w:rsidRPr="006516C0" w:rsidRDefault="00E4100B" w:rsidP="006516C0">
            <w:pPr>
              <w:snapToGrid w:val="0"/>
            </w:pPr>
            <w:r>
              <w:rPr>
                <w:color w:val="6495ED"/>
                <w:lang w:val="en-US"/>
              </w:rPr>
              <w:t>1</w:t>
            </w:r>
            <w:r w:rsidR="006516C0">
              <w:rPr>
                <w:color w:val="6495ED"/>
              </w:rPr>
              <w:t>6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0354" w:rsidRPr="008972E7" w:rsidRDefault="008972E7" w:rsidP="00130354">
            <w:pPr>
              <w:snapToGrid w:val="0"/>
              <w:jc w:val="center"/>
              <w:rPr>
                <w:i/>
                <w:lang w:val="en-US"/>
              </w:rPr>
            </w:pPr>
            <w:r>
              <w:rPr>
                <w:i/>
                <w:color w:val="6495ED"/>
                <w:lang w:val="en-US"/>
              </w:rPr>
              <w:t>100</w:t>
            </w:r>
          </w:p>
        </w:tc>
      </w:tr>
      <w:tr w:rsidR="008B53CC" w:rsidRPr="006B1FC3" w:rsidTr="003961C7">
        <w:trPr>
          <w:trHeight w:val="209"/>
        </w:trPr>
        <w:tc>
          <w:tcPr>
            <w:tcW w:w="98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1704A" w:rsidRPr="00101194" w:rsidRDefault="0021704A">
            <w:r w:rsidRPr="008B53CC">
              <w:rPr>
                <w:b/>
              </w:rPr>
              <w:t>Весовой</w:t>
            </w:r>
            <w:r w:rsidRPr="00101194">
              <w:rPr>
                <w:b/>
              </w:rPr>
              <w:t xml:space="preserve"> </w:t>
            </w:r>
            <w:r w:rsidRPr="008B53CC">
              <w:rPr>
                <w:b/>
              </w:rPr>
              <w:t>коэффициент</w:t>
            </w:r>
            <w:r w:rsidRPr="00101194">
              <w:rPr>
                <w:b/>
              </w:rPr>
              <w:t xml:space="preserve"> </w:t>
            </w:r>
            <w:r w:rsidRPr="008B53CC">
              <w:rPr>
                <w:b/>
              </w:rPr>
              <w:t>значимости</w:t>
            </w:r>
            <w:r w:rsidRPr="00101194">
              <w:rPr>
                <w:b/>
              </w:rPr>
              <w:t xml:space="preserve"> </w:t>
            </w:r>
            <w:r w:rsidRPr="008B53CC">
              <w:rPr>
                <w:b/>
              </w:rPr>
              <w:t>результатов</w:t>
            </w:r>
            <w:r w:rsidRPr="00101194">
              <w:rPr>
                <w:b/>
              </w:rPr>
              <w:t xml:space="preserve"> </w:t>
            </w:r>
            <w:r w:rsidRPr="008B53CC">
              <w:rPr>
                <w:b/>
              </w:rPr>
              <w:t>текущей</w:t>
            </w:r>
            <w:r w:rsidRPr="00101194">
              <w:rPr>
                <w:b/>
              </w:rPr>
              <w:t xml:space="preserve"> </w:t>
            </w:r>
            <w:r w:rsidRPr="008B53CC">
              <w:rPr>
                <w:b/>
              </w:rPr>
              <w:t>аттестации</w:t>
            </w:r>
            <w:r w:rsidRPr="00101194">
              <w:rPr>
                <w:b/>
              </w:rPr>
              <w:t xml:space="preserve"> </w:t>
            </w:r>
            <w:r w:rsidRPr="008B53CC">
              <w:rPr>
                <w:b/>
              </w:rPr>
              <w:t>по</w:t>
            </w:r>
            <w:r w:rsidRPr="00101194">
              <w:rPr>
                <w:b/>
              </w:rPr>
              <w:t xml:space="preserve"> </w:t>
            </w:r>
            <w:r w:rsidRPr="008B53CC">
              <w:rPr>
                <w:b/>
              </w:rPr>
              <w:t>лекциям</w:t>
            </w:r>
            <w:r w:rsidRPr="00101194">
              <w:rPr>
                <w:b/>
              </w:rPr>
              <w:t xml:space="preserve"> – </w:t>
            </w:r>
            <w:r>
              <w:rPr>
                <w:b/>
                <w:color w:val="6495ED"/>
              </w:rPr>
              <w:t>0.5</w:t>
            </w:r>
          </w:p>
        </w:tc>
      </w:tr>
      <w:tr w:rsidR="008B53CC" w:rsidRPr="00786C04" w:rsidTr="003961C7">
        <w:trPr>
          <w:trHeight w:val="209"/>
        </w:trPr>
        <w:tc>
          <w:tcPr>
            <w:tcW w:w="98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1704A" w:rsidRPr="00254467" w:rsidRDefault="0021704A">
            <w:pPr>
              <w:rPr>
                <w:b/>
              </w:rPr>
            </w:pPr>
            <w:r w:rsidRPr="008B53CC">
              <w:rPr>
                <w:b/>
              </w:rPr>
              <w:t>Промежуточная</w:t>
            </w:r>
            <w:r w:rsidRPr="00254467">
              <w:rPr>
                <w:b/>
              </w:rPr>
              <w:t xml:space="preserve"> </w:t>
            </w:r>
            <w:r w:rsidRPr="008B53CC">
              <w:rPr>
                <w:b/>
              </w:rPr>
              <w:t>аттестация</w:t>
            </w:r>
            <w:r w:rsidRPr="00254467">
              <w:rPr>
                <w:b/>
              </w:rPr>
              <w:t xml:space="preserve"> </w:t>
            </w:r>
            <w:r w:rsidRPr="008B53CC">
              <w:rPr>
                <w:b/>
              </w:rPr>
              <w:t>по</w:t>
            </w:r>
            <w:r w:rsidRPr="00254467">
              <w:rPr>
                <w:b/>
              </w:rPr>
              <w:t xml:space="preserve"> </w:t>
            </w:r>
            <w:r w:rsidRPr="008B53CC">
              <w:rPr>
                <w:b/>
              </w:rPr>
              <w:t>лекциям</w:t>
            </w:r>
            <w:r w:rsidRPr="00254467">
              <w:rPr>
                <w:b/>
              </w:rPr>
              <w:t xml:space="preserve"> – </w:t>
            </w:r>
            <w:r w:rsidRPr="00254467">
              <w:rPr>
                <w:b/>
                <w:color w:val="6495ED"/>
              </w:rPr>
              <w:t>зачет</w:t>
            </w:r>
          </w:p>
          <w:p w:rsidR="0021704A" w:rsidRPr="00254467" w:rsidRDefault="0021704A">
            <w:r w:rsidRPr="008B53CC">
              <w:rPr>
                <w:b/>
              </w:rPr>
              <w:t>Весовой</w:t>
            </w:r>
            <w:r w:rsidRPr="00254467">
              <w:rPr>
                <w:b/>
              </w:rPr>
              <w:t xml:space="preserve"> </w:t>
            </w:r>
            <w:r w:rsidRPr="008B53CC">
              <w:rPr>
                <w:b/>
              </w:rPr>
              <w:t>коэффициент</w:t>
            </w:r>
            <w:r w:rsidRPr="00254467">
              <w:rPr>
                <w:b/>
              </w:rPr>
              <w:t xml:space="preserve"> </w:t>
            </w:r>
            <w:r w:rsidRPr="008B53CC">
              <w:rPr>
                <w:b/>
              </w:rPr>
              <w:t>значимости</w:t>
            </w:r>
            <w:r w:rsidRPr="00254467">
              <w:rPr>
                <w:b/>
              </w:rPr>
              <w:t xml:space="preserve"> </w:t>
            </w:r>
            <w:r w:rsidRPr="008B53CC">
              <w:rPr>
                <w:b/>
              </w:rPr>
              <w:t>результатов</w:t>
            </w:r>
            <w:r w:rsidRPr="00254467">
              <w:rPr>
                <w:b/>
              </w:rPr>
              <w:t xml:space="preserve"> </w:t>
            </w:r>
            <w:r w:rsidRPr="008B53CC">
              <w:rPr>
                <w:b/>
              </w:rPr>
              <w:t>промежуточной</w:t>
            </w:r>
            <w:r w:rsidRPr="00254467">
              <w:rPr>
                <w:b/>
              </w:rPr>
              <w:t xml:space="preserve"> </w:t>
            </w:r>
            <w:r w:rsidRPr="008B53CC">
              <w:rPr>
                <w:b/>
              </w:rPr>
              <w:t>аттестации</w:t>
            </w:r>
            <w:r w:rsidRPr="00254467">
              <w:rPr>
                <w:b/>
              </w:rPr>
              <w:t xml:space="preserve"> </w:t>
            </w:r>
            <w:r w:rsidRPr="008B53CC">
              <w:rPr>
                <w:b/>
              </w:rPr>
              <w:t>по</w:t>
            </w:r>
            <w:r w:rsidRPr="00254467">
              <w:rPr>
                <w:b/>
              </w:rPr>
              <w:t xml:space="preserve"> </w:t>
            </w:r>
            <w:r w:rsidRPr="008B53CC">
              <w:rPr>
                <w:b/>
              </w:rPr>
              <w:t>лекциям</w:t>
            </w:r>
            <w:r w:rsidRPr="00254467">
              <w:rPr>
                <w:b/>
              </w:rPr>
              <w:t xml:space="preserve"> – </w:t>
            </w:r>
            <w:r w:rsidRPr="00254467">
              <w:rPr>
                <w:b/>
                <w:color w:val="6495ED"/>
              </w:rPr>
              <w:t>0.5</w:t>
            </w:r>
          </w:p>
        </w:tc>
      </w:tr>
      <w:tr w:rsidR="008B53CC" w:rsidRPr="008B53CC" w:rsidTr="003961C7">
        <w:trPr>
          <w:trHeight w:val="302"/>
        </w:trPr>
        <w:tc>
          <w:tcPr>
            <w:tcW w:w="98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hideMark/>
          </w:tcPr>
          <w:p w:rsidR="0021704A" w:rsidRPr="008B53CC" w:rsidRDefault="0021704A" w:rsidP="006516C0">
            <w:r w:rsidRPr="008B53CC">
              <w:rPr>
                <w:b/>
              </w:rPr>
              <w:t xml:space="preserve">2. Практические/семинарские занятия: коэффициент значимости </w:t>
            </w:r>
            <w:r w:rsidR="00130354" w:rsidRPr="008B53CC">
              <w:rPr>
                <w:b/>
              </w:rPr>
              <w:t>совокупных результатов</w:t>
            </w:r>
            <w:r w:rsidRPr="008B53CC">
              <w:rPr>
                <w:b/>
              </w:rPr>
              <w:t xml:space="preserve"> практических/семинарских занятий – </w:t>
            </w:r>
            <w:r w:rsidR="00254467">
              <w:rPr>
                <w:b/>
                <w:color w:val="6495ED"/>
              </w:rPr>
              <w:t>0.</w:t>
            </w:r>
            <w:r w:rsidR="006516C0">
              <w:rPr>
                <w:b/>
                <w:color w:val="6495ED"/>
              </w:rPr>
              <w:t>6</w:t>
            </w:r>
          </w:p>
        </w:tc>
      </w:tr>
      <w:tr w:rsidR="008B53CC" w:rsidRPr="008B53CC" w:rsidTr="003961C7">
        <w:trPr>
          <w:trHeight w:val="302"/>
        </w:trPr>
        <w:tc>
          <w:tcPr>
            <w:tcW w:w="6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21704A" w:rsidRPr="008B53CC" w:rsidRDefault="0021704A" w:rsidP="00A460F1">
            <w:pPr>
              <w:rPr>
                <w:b/>
                <w:bCs/>
              </w:rPr>
            </w:pPr>
            <w:r w:rsidRPr="008B53CC">
              <w:rPr>
                <w:b/>
              </w:rPr>
              <w:t xml:space="preserve">Текущая </w:t>
            </w:r>
            <w:r w:rsidR="00A70803" w:rsidRPr="008B53CC">
              <w:rPr>
                <w:b/>
              </w:rPr>
              <w:t>аттестация на</w:t>
            </w:r>
            <w:r w:rsidRPr="008B53CC">
              <w:rPr>
                <w:b/>
              </w:rPr>
              <w:t xml:space="preserve"> практических/семинарских занятиях 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21704A" w:rsidRPr="008B53CC" w:rsidRDefault="0021704A">
            <w:pPr>
              <w:jc w:val="center"/>
              <w:rPr>
                <w:b/>
                <w:bCs/>
              </w:rPr>
            </w:pPr>
            <w:r w:rsidRPr="008B53CC">
              <w:rPr>
                <w:b/>
                <w:bCs/>
              </w:rPr>
              <w:t>Сроки – семестр,</w:t>
            </w:r>
          </w:p>
          <w:p w:rsidR="0021704A" w:rsidRPr="008B53CC" w:rsidRDefault="0021704A">
            <w:pPr>
              <w:jc w:val="center"/>
              <w:rPr>
                <w:b/>
                <w:bCs/>
              </w:rPr>
            </w:pPr>
            <w:r w:rsidRPr="008B53CC">
              <w:rPr>
                <w:b/>
                <w:bCs/>
              </w:rPr>
              <w:t>учебная неделя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1704A" w:rsidRPr="008B53CC" w:rsidRDefault="0021704A">
            <w:r w:rsidRPr="008B53CC">
              <w:rPr>
                <w:b/>
                <w:bCs/>
              </w:rPr>
              <w:t>Максимальная оценка в баллах</w:t>
            </w:r>
          </w:p>
        </w:tc>
      </w:tr>
      <w:tr w:rsidR="00254467" w:rsidRPr="00B228F2" w:rsidTr="003961C7">
        <w:trPr>
          <w:trHeight w:val="70"/>
        </w:trPr>
        <w:tc>
          <w:tcPr>
            <w:tcW w:w="6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254467" w:rsidRPr="006516C0" w:rsidRDefault="006516C0" w:rsidP="00254467">
            <w:pPr>
              <w:snapToGrid w:val="0"/>
              <w:rPr>
                <w:i/>
              </w:rPr>
            </w:pPr>
            <w:r>
              <w:rPr>
                <w:i/>
                <w:color w:val="6495ED"/>
              </w:rPr>
              <w:t xml:space="preserve"> 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254467" w:rsidRPr="00254467" w:rsidRDefault="00254467" w:rsidP="00254467">
            <w:pPr>
              <w:snapToGrid w:val="0"/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4467" w:rsidRPr="000102AE" w:rsidRDefault="00254467" w:rsidP="00254467">
            <w:pPr>
              <w:snapToGrid w:val="0"/>
              <w:rPr>
                <w:lang w:val="en-US"/>
              </w:rPr>
            </w:pPr>
          </w:p>
        </w:tc>
      </w:tr>
      <w:tr w:rsidR="006516C0" w:rsidRPr="00B228F2" w:rsidTr="003961C7">
        <w:trPr>
          <w:trHeight w:val="70"/>
        </w:trPr>
        <w:tc>
          <w:tcPr>
            <w:tcW w:w="6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6516C0" w:rsidRPr="006516C0" w:rsidRDefault="006516C0" w:rsidP="006516C0">
            <w:pPr>
              <w:snapToGrid w:val="0"/>
              <w:rPr>
                <w:i/>
              </w:rPr>
            </w:pPr>
            <w:r>
              <w:rPr>
                <w:i/>
                <w:color w:val="6495ED"/>
              </w:rPr>
              <w:t>Домашняя работа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6516C0" w:rsidRPr="006516C0" w:rsidRDefault="006516C0" w:rsidP="006516C0">
            <w:pPr>
              <w:snapToGrid w:val="0"/>
            </w:pPr>
            <w:r>
              <w:rPr>
                <w:color w:val="6495ED"/>
                <w:lang w:val="en-US"/>
              </w:rPr>
              <w:t>1</w:t>
            </w:r>
            <w:r>
              <w:rPr>
                <w:color w:val="6495ED"/>
              </w:rPr>
              <w:t>6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16C0" w:rsidRPr="000102AE" w:rsidRDefault="006516C0" w:rsidP="006516C0">
            <w:pPr>
              <w:snapToGrid w:val="0"/>
              <w:rPr>
                <w:lang w:val="en-US"/>
              </w:rPr>
            </w:pPr>
            <w:r>
              <w:rPr>
                <w:color w:val="6495ED"/>
              </w:rPr>
              <w:t>100</w:t>
            </w:r>
          </w:p>
        </w:tc>
      </w:tr>
      <w:tr w:rsidR="006516C0" w:rsidRPr="00B228F2" w:rsidTr="003961C7">
        <w:trPr>
          <w:trHeight w:val="70"/>
        </w:trPr>
        <w:tc>
          <w:tcPr>
            <w:tcW w:w="6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6516C0" w:rsidRPr="006516C0" w:rsidRDefault="006516C0" w:rsidP="006516C0">
            <w:pPr>
              <w:snapToGrid w:val="0"/>
              <w:rPr>
                <w:i/>
              </w:rPr>
            </w:pPr>
            <w:r>
              <w:rPr>
                <w:i/>
              </w:rPr>
              <w:t>Зачет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6516C0" w:rsidRPr="006516C0" w:rsidRDefault="006516C0" w:rsidP="006516C0">
            <w:pPr>
              <w:snapToGrid w:val="0"/>
            </w:pPr>
            <w:r>
              <w:rPr>
                <w:color w:val="6495ED"/>
                <w:lang w:val="en-US"/>
              </w:rPr>
              <w:t>1</w:t>
            </w:r>
            <w:r>
              <w:rPr>
                <w:color w:val="6495ED"/>
              </w:rPr>
              <w:t>6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16C0" w:rsidRPr="000102AE" w:rsidRDefault="006516C0" w:rsidP="006516C0">
            <w:pPr>
              <w:snapToGrid w:val="0"/>
              <w:rPr>
                <w:lang w:val="en-US"/>
              </w:rPr>
            </w:pPr>
            <w:r>
              <w:rPr>
                <w:color w:val="6495ED"/>
              </w:rPr>
              <w:t>100</w:t>
            </w:r>
          </w:p>
        </w:tc>
      </w:tr>
      <w:tr w:rsidR="006516C0" w:rsidRPr="009854ED" w:rsidTr="003961C7">
        <w:trPr>
          <w:trHeight w:val="70"/>
        </w:trPr>
        <w:tc>
          <w:tcPr>
            <w:tcW w:w="98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16C0" w:rsidRPr="00101194" w:rsidRDefault="006516C0" w:rsidP="006516C0">
            <w:r w:rsidRPr="008B53CC">
              <w:rPr>
                <w:b/>
              </w:rPr>
              <w:t>Весовой</w:t>
            </w:r>
            <w:r w:rsidRPr="00101194">
              <w:rPr>
                <w:b/>
              </w:rPr>
              <w:t xml:space="preserve"> </w:t>
            </w:r>
            <w:r w:rsidRPr="008B53CC">
              <w:rPr>
                <w:b/>
              </w:rPr>
              <w:t>коэффициент</w:t>
            </w:r>
            <w:r w:rsidRPr="00101194">
              <w:rPr>
                <w:b/>
              </w:rPr>
              <w:t xml:space="preserve"> </w:t>
            </w:r>
            <w:r w:rsidRPr="008B53CC">
              <w:rPr>
                <w:b/>
              </w:rPr>
              <w:t>значимости</w:t>
            </w:r>
            <w:r w:rsidRPr="00101194">
              <w:rPr>
                <w:b/>
              </w:rPr>
              <w:t xml:space="preserve"> </w:t>
            </w:r>
            <w:r w:rsidRPr="008B53CC">
              <w:rPr>
                <w:b/>
              </w:rPr>
              <w:t>результатов</w:t>
            </w:r>
            <w:r w:rsidRPr="00101194">
              <w:rPr>
                <w:b/>
              </w:rPr>
              <w:t xml:space="preserve"> </w:t>
            </w:r>
            <w:r w:rsidRPr="008B53CC">
              <w:rPr>
                <w:b/>
              </w:rPr>
              <w:t>текущей</w:t>
            </w:r>
            <w:r w:rsidRPr="00101194">
              <w:rPr>
                <w:b/>
              </w:rPr>
              <w:t xml:space="preserve"> </w:t>
            </w:r>
            <w:r w:rsidRPr="008B53CC">
              <w:rPr>
                <w:b/>
              </w:rPr>
              <w:t>аттестации</w:t>
            </w:r>
            <w:r w:rsidRPr="00101194">
              <w:rPr>
                <w:b/>
              </w:rPr>
              <w:t xml:space="preserve"> </w:t>
            </w:r>
            <w:r w:rsidRPr="008B53CC">
              <w:rPr>
                <w:b/>
              </w:rPr>
              <w:t>по</w:t>
            </w:r>
            <w:r w:rsidRPr="00101194">
              <w:rPr>
                <w:b/>
              </w:rPr>
              <w:t xml:space="preserve"> </w:t>
            </w:r>
            <w:r w:rsidRPr="008B53CC">
              <w:rPr>
                <w:b/>
              </w:rPr>
              <w:t>практическим</w:t>
            </w:r>
            <w:r w:rsidRPr="00101194">
              <w:rPr>
                <w:b/>
              </w:rPr>
              <w:t>/</w:t>
            </w:r>
            <w:r w:rsidRPr="008B53CC">
              <w:rPr>
                <w:b/>
              </w:rPr>
              <w:t>семинарским</w:t>
            </w:r>
            <w:r w:rsidRPr="00101194">
              <w:rPr>
                <w:b/>
              </w:rPr>
              <w:t xml:space="preserve"> </w:t>
            </w:r>
            <w:r w:rsidRPr="008B53CC">
              <w:rPr>
                <w:b/>
              </w:rPr>
              <w:t>занятиям</w:t>
            </w:r>
            <w:r w:rsidRPr="00101194">
              <w:rPr>
                <w:b/>
              </w:rPr>
              <w:t xml:space="preserve">– </w:t>
            </w:r>
            <w:r>
              <w:rPr>
                <w:b/>
                <w:color w:val="6495ED"/>
              </w:rPr>
              <w:t>не предусмотрено</w:t>
            </w:r>
          </w:p>
        </w:tc>
      </w:tr>
      <w:tr w:rsidR="006516C0" w:rsidRPr="00DF48FE" w:rsidTr="003961C7">
        <w:trPr>
          <w:trHeight w:val="70"/>
        </w:trPr>
        <w:tc>
          <w:tcPr>
            <w:tcW w:w="98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16C0" w:rsidRPr="00101194" w:rsidRDefault="006516C0" w:rsidP="006516C0">
            <w:pPr>
              <w:rPr>
                <w:b/>
              </w:rPr>
            </w:pPr>
            <w:r w:rsidRPr="008B53CC">
              <w:rPr>
                <w:b/>
              </w:rPr>
              <w:t>Промежуточная</w:t>
            </w:r>
            <w:r w:rsidRPr="00101194">
              <w:rPr>
                <w:b/>
              </w:rPr>
              <w:t xml:space="preserve"> </w:t>
            </w:r>
            <w:r w:rsidRPr="008B53CC">
              <w:rPr>
                <w:b/>
              </w:rPr>
              <w:t>аттестация</w:t>
            </w:r>
            <w:r w:rsidRPr="00101194">
              <w:rPr>
                <w:b/>
              </w:rPr>
              <w:t xml:space="preserve"> </w:t>
            </w:r>
            <w:r w:rsidRPr="008B53CC">
              <w:rPr>
                <w:b/>
              </w:rPr>
              <w:t>по</w:t>
            </w:r>
            <w:r w:rsidRPr="00101194">
              <w:rPr>
                <w:b/>
              </w:rPr>
              <w:t xml:space="preserve"> </w:t>
            </w:r>
            <w:r w:rsidRPr="008B53CC">
              <w:rPr>
                <w:b/>
              </w:rPr>
              <w:t>практическим</w:t>
            </w:r>
            <w:r w:rsidRPr="00101194">
              <w:rPr>
                <w:b/>
              </w:rPr>
              <w:t>/</w:t>
            </w:r>
            <w:r w:rsidRPr="008B53CC">
              <w:rPr>
                <w:b/>
              </w:rPr>
              <w:t>семинарским</w:t>
            </w:r>
            <w:r w:rsidRPr="00101194">
              <w:rPr>
                <w:b/>
              </w:rPr>
              <w:t xml:space="preserve"> </w:t>
            </w:r>
            <w:r w:rsidRPr="008B53CC">
              <w:rPr>
                <w:b/>
              </w:rPr>
              <w:t>занятиям</w:t>
            </w:r>
            <w:r w:rsidRPr="00101194">
              <w:rPr>
                <w:b/>
              </w:rPr>
              <w:t>–</w:t>
            </w:r>
            <w:r>
              <w:rPr>
                <w:b/>
                <w:color w:val="6495ED"/>
              </w:rPr>
              <w:t>нет</w:t>
            </w:r>
          </w:p>
          <w:p w:rsidR="006516C0" w:rsidRPr="00101194" w:rsidRDefault="006516C0" w:rsidP="006516C0">
            <w:r w:rsidRPr="008B53CC">
              <w:rPr>
                <w:b/>
              </w:rPr>
              <w:t>Весовой</w:t>
            </w:r>
            <w:r w:rsidRPr="00101194">
              <w:rPr>
                <w:b/>
              </w:rPr>
              <w:t xml:space="preserve"> </w:t>
            </w:r>
            <w:r w:rsidRPr="008B53CC">
              <w:rPr>
                <w:b/>
              </w:rPr>
              <w:t>коэффициент</w:t>
            </w:r>
            <w:r w:rsidRPr="00101194">
              <w:rPr>
                <w:b/>
              </w:rPr>
              <w:t xml:space="preserve"> </w:t>
            </w:r>
            <w:r w:rsidRPr="008B53CC">
              <w:rPr>
                <w:b/>
              </w:rPr>
              <w:t>значимости</w:t>
            </w:r>
            <w:r w:rsidRPr="00101194">
              <w:rPr>
                <w:b/>
              </w:rPr>
              <w:t xml:space="preserve"> </w:t>
            </w:r>
            <w:r w:rsidRPr="008B53CC">
              <w:rPr>
                <w:b/>
              </w:rPr>
              <w:t>результатов</w:t>
            </w:r>
            <w:r w:rsidRPr="00101194">
              <w:rPr>
                <w:b/>
              </w:rPr>
              <w:t xml:space="preserve"> </w:t>
            </w:r>
            <w:r w:rsidRPr="008B53CC">
              <w:rPr>
                <w:b/>
              </w:rPr>
              <w:t>промежуточной</w:t>
            </w:r>
            <w:r w:rsidRPr="00101194">
              <w:rPr>
                <w:b/>
              </w:rPr>
              <w:t xml:space="preserve"> </w:t>
            </w:r>
            <w:r w:rsidRPr="008B53CC">
              <w:rPr>
                <w:b/>
              </w:rPr>
              <w:t>аттестации</w:t>
            </w:r>
            <w:r w:rsidRPr="00101194">
              <w:rPr>
                <w:b/>
              </w:rPr>
              <w:t xml:space="preserve"> </w:t>
            </w:r>
            <w:r w:rsidRPr="008B53CC">
              <w:rPr>
                <w:b/>
              </w:rPr>
              <w:t>по</w:t>
            </w:r>
            <w:r w:rsidRPr="00101194">
              <w:rPr>
                <w:b/>
              </w:rPr>
              <w:t xml:space="preserve"> </w:t>
            </w:r>
            <w:r w:rsidRPr="008B53CC">
              <w:rPr>
                <w:b/>
              </w:rPr>
              <w:t>практическим</w:t>
            </w:r>
            <w:r w:rsidRPr="00101194">
              <w:rPr>
                <w:b/>
              </w:rPr>
              <w:t>/</w:t>
            </w:r>
            <w:r w:rsidRPr="008B53CC">
              <w:rPr>
                <w:b/>
              </w:rPr>
              <w:t>семинарским</w:t>
            </w:r>
            <w:r w:rsidRPr="00101194">
              <w:rPr>
                <w:b/>
              </w:rPr>
              <w:t xml:space="preserve"> </w:t>
            </w:r>
            <w:r w:rsidRPr="008B53CC">
              <w:rPr>
                <w:b/>
              </w:rPr>
              <w:t>занятиям</w:t>
            </w:r>
            <w:r w:rsidRPr="00101194">
              <w:rPr>
                <w:b/>
              </w:rPr>
              <w:t xml:space="preserve">– </w:t>
            </w:r>
            <w:r>
              <w:rPr>
                <w:b/>
                <w:color w:val="6495ED"/>
              </w:rPr>
              <w:t>не предусмотрено</w:t>
            </w:r>
          </w:p>
        </w:tc>
      </w:tr>
      <w:tr w:rsidR="006516C0" w:rsidRPr="00047339" w:rsidTr="003961C7">
        <w:trPr>
          <w:trHeight w:val="302"/>
        </w:trPr>
        <w:tc>
          <w:tcPr>
            <w:tcW w:w="98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hideMark/>
          </w:tcPr>
          <w:p w:rsidR="006516C0" w:rsidRPr="00101194" w:rsidRDefault="006516C0" w:rsidP="006516C0">
            <w:r w:rsidRPr="00101194">
              <w:rPr>
                <w:b/>
              </w:rPr>
              <w:t xml:space="preserve">3. </w:t>
            </w:r>
            <w:r w:rsidRPr="008B53CC">
              <w:rPr>
                <w:b/>
              </w:rPr>
              <w:t>Лабораторные</w:t>
            </w:r>
            <w:r w:rsidRPr="00101194">
              <w:rPr>
                <w:b/>
              </w:rPr>
              <w:t xml:space="preserve"> </w:t>
            </w:r>
            <w:r w:rsidRPr="008B53CC">
              <w:rPr>
                <w:b/>
              </w:rPr>
              <w:t>занятия</w:t>
            </w:r>
            <w:r w:rsidRPr="00101194">
              <w:rPr>
                <w:b/>
              </w:rPr>
              <w:t xml:space="preserve">: </w:t>
            </w:r>
            <w:r w:rsidRPr="008B53CC">
              <w:rPr>
                <w:b/>
              </w:rPr>
              <w:t>коэффициент</w:t>
            </w:r>
            <w:r w:rsidRPr="00101194">
              <w:rPr>
                <w:b/>
              </w:rPr>
              <w:t xml:space="preserve"> </w:t>
            </w:r>
            <w:r w:rsidRPr="008B53CC">
              <w:rPr>
                <w:b/>
              </w:rPr>
              <w:t>значимости</w:t>
            </w:r>
            <w:r w:rsidRPr="00101194">
              <w:rPr>
                <w:b/>
              </w:rPr>
              <w:t xml:space="preserve"> </w:t>
            </w:r>
            <w:r w:rsidRPr="008B53CC">
              <w:rPr>
                <w:b/>
              </w:rPr>
              <w:t>совокупных</w:t>
            </w:r>
            <w:r w:rsidRPr="00101194">
              <w:rPr>
                <w:b/>
              </w:rPr>
              <w:t xml:space="preserve"> </w:t>
            </w:r>
            <w:r w:rsidRPr="008B53CC">
              <w:rPr>
                <w:b/>
              </w:rPr>
              <w:t>результатов</w:t>
            </w:r>
            <w:r w:rsidRPr="00101194">
              <w:rPr>
                <w:b/>
              </w:rPr>
              <w:t xml:space="preserve"> </w:t>
            </w:r>
            <w:r w:rsidRPr="008B53CC">
              <w:rPr>
                <w:b/>
              </w:rPr>
              <w:t>лабораторных</w:t>
            </w:r>
            <w:r w:rsidRPr="00101194">
              <w:rPr>
                <w:b/>
              </w:rPr>
              <w:t xml:space="preserve"> </w:t>
            </w:r>
            <w:r w:rsidRPr="008B53CC">
              <w:rPr>
                <w:b/>
              </w:rPr>
              <w:t>занятий</w:t>
            </w:r>
            <w:r w:rsidRPr="00101194">
              <w:rPr>
                <w:b/>
              </w:rPr>
              <w:t xml:space="preserve"> –</w:t>
            </w:r>
            <w:r>
              <w:rPr>
                <w:b/>
                <w:color w:val="6495ED"/>
              </w:rPr>
              <w:t xml:space="preserve"> не предусмотрено</w:t>
            </w:r>
          </w:p>
        </w:tc>
      </w:tr>
      <w:tr w:rsidR="006516C0" w:rsidRPr="008B53CC" w:rsidTr="003961C7">
        <w:trPr>
          <w:trHeight w:val="302"/>
        </w:trPr>
        <w:tc>
          <w:tcPr>
            <w:tcW w:w="6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6516C0" w:rsidRPr="008B53CC" w:rsidRDefault="006516C0" w:rsidP="006516C0">
            <w:pPr>
              <w:rPr>
                <w:b/>
                <w:bCs/>
              </w:rPr>
            </w:pPr>
            <w:r w:rsidRPr="008B53CC">
              <w:rPr>
                <w:b/>
              </w:rPr>
              <w:t xml:space="preserve">Текущая аттестация на лабораторных занятиях 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6516C0" w:rsidRPr="008B53CC" w:rsidRDefault="006516C0" w:rsidP="006516C0">
            <w:pPr>
              <w:jc w:val="center"/>
              <w:rPr>
                <w:b/>
                <w:bCs/>
              </w:rPr>
            </w:pPr>
            <w:r w:rsidRPr="008B53CC">
              <w:rPr>
                <w:b/>
                <w:bCs/>
              </w:rPr>
              <w:t>Сроки – семестр,</w:t>
            </w:r>
          </w:p>
          <w:p w:rsidR="006516C0" w:rsidRPr="008B53CC" w:rsidRDefault="006516C0" w:rsidP="006516C0">
            <w:pPr>
              <w:jc w:val="center"/>
              <w:rPr>
                <w:b/>
                <w:bCs/>
              </w:rPr>
            </w:pPr>
            <w:r w:rsidRPr="008B53CC">
              <w:rPr>
                <w:b/>
                <w:bCs/>
              </w:rPr>
              <w:t>учебная неделя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16C0" w:rsidRPr="008B53CC" w:rsidRDefault="006516C0" w:rsidP="006516C0">
            <w:r w:rsidRPr="008B53CC">
              <w:rPr>
                <w:b/>
                <w:bCs/>
              </w:rPr>
              <w:t>Максимальная оценка в баллах</w:t>
            </w:r>
          </w:p>
        </w:tc>
      </w:tr>
      <w:tr w:rsidR="006516C0" w:rsidRPr="000102AE" w:rsidTr="003961C7">
        <w:trPr>
          <w:trHeight w:val="70"/>
        </w:trPr>
        <w:tc>
          <w:tcPr>
            <w:tcW w:w="6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6516C0" w:rsidRPr="00254467" w:rsidRDefault="006516C0" w:rsidP="006516C0">
            <w:pPr>
              <w:snapToGrid w:val="0"/>
              <w:rPr>
                <w:i/>
              </w:rPr>
            </w:pPr>
            <w:r>
              <w:rPr>
                <w:i/>
                <w:color w:val="6495ED"/>
              </w:rPr>
              <w:t xml:space="preserve"> 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6516C0" w:rsidRPr="00254467" w:rsidRDefault="006516C0" w:rsidP="006516C0">
            <w:pPr>
              <w:snapToGrid w:val="0"/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16C0" w:rsidRPr="000102AE" w:rsidRDefault="006516C0" w:rsidP="006516C0">
            <w:pPr>
              <w:snapToGrid w:val="0"/>
              <w:rPr>
                <w:lang w:val="en-US"/>
              </w:rPr>
            </w:pPr>
          </w:p>
        </w:tc>
      </w:tr>
      <w:tr w:rsidR="006516C0">
        <w:tc>
          <w:tcPr>
            <w:tcW w:w="6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6516C0" w:rsidRPr="000102AE" w:rsidRDefault="006516C0" w:rsidP="006516C0">
            <w:pPr>
              <w:snapToGrid w:val="0"/>
              <w:rPr>
                <w:i/>
                <w:lang w:val="en-US"/>
              </w:rPr>
            </w:pP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6516C0" w:rsidRPr="00254467" w:rsidRDefault="006516C0" w:rsidP="006516C0">
            <w:pPr>
              <w:snapToGrid w:val="0"/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16C0" w:rsidRPr="000102AE" w:rsidRDefault="006516C0" w:rsidP="006516C0">
            <w:pPr>
              <w:snapToGrid w:val="0"/>
              <w:rPr>
                <w:lang w:val="en-US"/>
              </w:rPr>
            </w:pPr>
          </w:p>
        </w:tc>
      </w:tr>
      <w:tr w:rsidR="006516C0">
        <w:tc>
          <w:tcPr>
            <w:tcW w:w="6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6516C0" w:rsidRPr="000102AE" w:rsidRDefault="006516C0" w:rsidP="006516C0">
            <w:pPr>
              <w:snapToGrid w:val="0"/>
              <w:rPr>
                <w:i/>
                <w:lang w:val="en-US"/>
              </w:rPr>
            </w:pP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6516C0" w:rsidRPr="000102AE" w:rsidRDefault="006516C0" w:rsidP="006516C0">
            <w:pPr>
              <w:snapToGrid w:val="0"/>
              <w:rPr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16C0" w:rsidRPr="000102AE" w:rsidRDefault="006516C0" w:rsidP="006516C0">
            <w:pPr>
              <w:snapToGrid w:val="0"/>
              <w:rPr>
                <w:lang w:val="en-US"/>
              </w:rPr>
            </w:pPr>
          </w:p>
        </w:tc>
      </w:tr>
      <w:tr w:rsidR="006516C0" w:rsidRPr="00C24219" w:rsidTr="003961C7">
        <w:trPr>
          <w:trHeight w:val="76"/>
        </w:trPr>
        <w:tc>
          <w:tcPr>
            <w:tcW w:w="98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16C0" w:rsidRPr="00101194" w:rsidRDefault="006516C0" w:rsidP="006516C0">
            <w:r w:rsidRPr="008B53CC">
              <w:rPr>
                <w:b/>
              </w:rPr>
              <w:t>Весовой</w:t>
            </w:r>
            <w:r w:rsidRPr="00101194">
              <w:rPr>
                <w:b/>
              </w:rPr>
              <w:t xml:space="preserve"> </w:t>
            </w:r>
            <w:r w:rsidRPr="008B53CC">
              <w:rPr>
                <w:b/>
              </w:rPr>
              <w:t>коэффициент</w:t>
            </w:r>
            <w:r w:rsidRPr="00101194">
              <w:rPr>
                <w:b/>
              </w:rPr>
              <w:t xml:space="preserve"> </w:t>
            </w:r>
            <w:r w:rsidRPr="008B53CC">
              <w:rPr>
                <w:b/>
              </w:rPr>
              <w:t>значимости</w:t>
            </w:r>
            <w:r w:rsidRPr="00101194">
              <w:rPr>
                <w:b/>
              </w:rPr>
              <w:t xml:space="preserve"> </w:t>
            </w:r>
            <w:r w:rsidRPr="008B53CC">
              <w:rPr>
                <w:b/>
              </w:rPr>
              <w:t>результатов</w:t>
            </w:r>
            <w:r w:rsidRPr="00101194">
              <w:rPr>
                <w:b/>
              </w:rPr>
              <w:t xml:space="preserve"> </w:t>
            </w:r>
            <w:r w:rsidRPr="008B53CC">
              <w:rPr>
                <w:b/>
              </w:rPr>
              <w:t>текущей</w:t>
            </w:r>
            <w:r w:rsidRPr="00101194">
              <w:rPr>
                <w:b/>
              </w:rPr>
              <w:t xml:space="preserve"> </w:t>
            </w:r>
            <w:r w:rsidRPr="008B53CC">
              <w:rPr>
                <w:b/>
              </w:rPr>
              <w:t>аттестации</w:t>
            </w:r>
            <w:r w:rsidRPr="00101194">
              <w:rPr>
                <w:b/>
              </w:rPr>
              <w:t xml:space="preserve"> </w:t>
            </w:r>
            <w:r w:rsidRPr="008B53CC">
              <w:rPr>
                <w:b/>
              </w:rPr>
              <w:t>по</w:t>
            </w:r>
            <w:r w:rsidRPr="00101194">
              <w:rPr>
                <w:b/>
              </w:rPr>
              <w:t xml:space="preserve"> </w:t>
            </w:r>
            <w:r w:rsidRPr="008B53CC">
              <w:rPr>
                <w:b/>
              </w:rPr>
              <w:t>лабораторным</w:t>
            </w:r>
            <w:r w:rsidRPr="00101194">
              <w:rPr>
                <w:b/>
              </w:rPr>
              <w:t xml:space="preserve"> </w:t>
            </w:r>
            <w:r w:rsidRPr="008B53CC">
              <w:rPr>
                <w:b/>
              </w:rPr>
              <w:t>занятиям</w:t>
            </w:r>
            <w:r w:rsidRPr="00101194">
              <w:rPr>
                <w:b/>
              </w:rPr>
              <w:t xml:space="preserve"> -</w:t>
            </w:r>
            <w:r>
              <w:rPr>
                <w:b/>
                <w:color w:val="6495ED"/>
              </w:rPr>
              <w:t>0</w:t>
            </w:r>
          </w:p>
        </w:tc>
      </w:tr>
      <w:tr w:rsidR="006516C0" w:rsidRPr="00F55B19" w:rsidTr="003961C7">
        <w:trPr>
          <w:trHeight w:val="76"/>
        </w:trPr>
        <w:tc>
          <w:tcPr>
            <w:tcW w:w="98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16C0" w:rsidRPr="00101194" w:rsidRDefault="006516C0" w:rsidP="006516C0">
            <w:pPr>
              <w:rPr>
                <w:b/>
              </w:rPr>
            </w:pPr>
            <w:r w:rsidRPr="008B53CC">
              <w:rPr>
                <w:b/>
              </w:rPr>
              <w:t>Промежуточная</w:t>
            </w:r>
            <w:r w:rsidRPr="00101194">
              <w:rPr>
                <w:b/>
              </w:rPr>
              <w:t xml:space="preserve"> </w:t>
            </w:r>
            <w:r w:rsidRPr="008B53CC">
              <w:rPr>
                <w:b/>
              </w:rPr>
              <w:t>аттестация</w:t>
            </w:r>
            <w:r w:rsidRPr="00101194">
              <w:rPr>
                <w:b/>
              </w:rPr>
              <w:t xml:space="preserve"> </w:t>
            </w:r>
            <w:r w:rsidRPr="008B53CC">
              <w:rPr>
                <w:b/>
              </w:rPr>
              <w:t>по</w:t>
            </w:r>
            <w:r w:rsidRPr="00101194">
              <w:rPr>
                <w:b/>
              </w:rPr>
              <w:t xml:space="preserve"> </w:t>
            </w:r>
            <w:r w:rsidRPr="008B53CC">
              <w:rPr>
                <w:b/>
              </w:rPr>
              <w:t>лабораторным</w:t>
            </w:r>
            <w:r w:rsidRPr="00101194">
              <w:rPr>
                <w:b/>
              </w:rPr>
              <w:t xml:space="preserve"> </w:t>
            </w:r>
            <w:r w:rsidRPr="008B53CC">
              <w:rPr>
                <w:b/>
              </w:rPr>
              <w:t>занятиям</w:t>
            </w:r>
            <w:r w:rsidRPr="00101194">
              <w:rPr>
                <w:b/>
              </w:rPr>
              <w:t xml:space="preserve"> –</w:t>
            </w:r>
            <w:r>
              <w:rPr>
                <w:b/>
                <w:color w:val="6495ED"/>
              </w:rPr>
              <w:t>нет</w:t>
            </w:r>
          </w:p>
          <w:p w:rsidR="006516C0" w:rsidRPr="00101194" w:rsidRDefault="006516C0" w:rsidP="006516C0">
            <w:r w:rsidRPr="008B53CC">
              <w:rPr>
                <w:b/>
              </w:rPr>
              <w:t>Весовой</w:t>
            </w:r>
            <w:r w:rsidRPr="00101194">
              <w:rPr>
                <w:b/>
              </w:rPr>
              <w:t xml:space="preserve"> </w:t>
            </w:r>
            <w:r w:rsidRPr="008B53CC">
              <w:rPr>
                <w:b/>
              </w:rPr>
              <w:t>коэффициент</w:t>
            </w:r>
            <w:r w:rsidRPr="00101194">
              <w:rPr>
                <w:b/>
              </w:rPr>
              <w:t xml:space="preserve"> </w:t>
            </w:r>
            <w:r w:rsidRPr="008B53CC">
              <w:rPr>
                <w:b/>
              </w:rPr>
              <w:t>значимости</w:t>
            </w:r>
            <w:r w:rsidRPr="00101194">
              <w:rPr>
                <w:b/>
              </w:rPr>
              <w:t xml:space="preserve"> </w:t>
            </w:r>
            <w:r w:rsidRPr="008B53CC">
              <w:rPr>
                <w:b/>
              </w:rPr>
              <w:t>результатов</w:t>
            </w:r>
            <w:r w:rsidRPr="00101194">
              <w:rPr>
                <w:b/>
              </w:rPr>
              <w:t xml:space="preserve"> </w:t>
            </w:r>
            <w:r w:rsidRPr="008B53CC">
              <w:rPr>
                <w:b/>
              </w:rPr>
              <w:t>промежуточной</w:t>
            </w:r>
            <w:r w:rsidRPr="00101194">
              <w:rPr>
                <w:b/>
              </w:rPr>
              <w:t xml:space="preserve"> </w:t>
            </w:r>
            <w:r w:rsidRPr="008B53CC">
              <w:rPr>
                <w:b/>
              </w:rPr>
              <w:t>аттестации</w:t>
            </w:r>
            <w:r w:rsidRPr="00101194">
              <w:rPr>
                <w:b/>
              </w:rPr>
              <w:t xml:space="preserve"> </w:t>
            </w:r>
            <w:r w:rsidRPr="008B53CC">
              <w:rPr>
                <w:b/>
              </w:rPr>
              <w:t>по</w:t>
            </w:r>
            <w:r w:rsidRPr="00101194">
              <w:rPr>
                <w:b/>
              </w:rPr>
              <w:t xml:space="preserve"> </w:t>
            </w:r>
            <w:r w:rsidRPr="008B53CC">
              <w:rPr>
                <w:b/>
              </w:rPr>
              <w:t>лабораторным</w:t>
            </w:r>
            <w:r w:rsidRPr="00101194">
              <w:rPr>
                <w:b/>
              </w:rPr>
              <w:t xml:space="preserve"> </w:t>
            </w:r>
            <w:r w:rsidRPr="008B53CC">
              <w:rPr>
                <w:b/>
              </w:rPr>
              <w:t>занятиям</w:t>
            </w:r>
            <w:r w:rsidRPr="00101194">
              <w:rPr>
                <w:b/>
              </w:rPr>
              <w:t xml:space="preserve"> – </w:t>
            </w:r>
            <w:r>
              <w:rPr>
                <w:b/>
                <w:color w:val="6495ED"/>
              </w:rPr>
              <w:t>не предусмотрено</w:t>
            </w:r>
          </w:p>
        </w:tc>
      </w:tr>
      <w:tr w:rsidR="006516C0" w:rsidRPr="00F55B19" w:rsidTr="003961C7">
        <w:trPr>
          <w:trHeight w:val="76"/>
        </w:trPr>
        <w:tc>
          <w:tcPr>
            <w:tcW w:w="98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16C0" w:rsidRPr="008B53CC" w:rsidRDefault="006516C0" w:rsidP="006516C0">
            <w:pPr>
              <w:rPr>
                <w:b/>
              </w:rPr>
            </w:pPr>
            <w:r>
              <w:rPr>
                <w:b/>
              </w:rPr>
              <w:t>4</w:t>
            </w:r>
            <w:r w:rsidRPr="00101194">
              <w:rPr>
                <w:b/>
              </w:rPr>
              <w:t xml:space="preserve">. </w:t>
            </w:r>
            <w:r>
              <w:rPr>
                <w:b/>
              </w:rPr>
              <w:t>Онлайн-</w:t>
            </w:r>
            <w:r w:rsidRPr="008B53CC">
              <w:rPr>
                <w:b/>
              </w:rPr>
              <w:t>занятия</w:t>
            </w:r>
            <w:r w:rsidRPr="00101194">
              <w:rPr>
                <w:b/>
              </w:rPr>
              <w:t xml:space="preserve">: </w:t>
            </w:r>
            <w:r w:rsidRPr="008B53CC">
              <w:rPr>
                <w:b/>
              </w:rPr>
              <w:t>коэффициент</w:t>
            </w:r>
            <w:r w:rsidRPr="00101194">
              <w:rPr>
                <w:b/>
              </w:rPr>
              <w:t xml:space="preserve"> </w:t>
            </w:r>
            <w:r w:rsidRPr="008B53CC">
              <w:rPr>
                <w:b/>
              </w:rPr>
              <w:t>значимости</w:t>
            </w:r>
            <w:r w:rsidRPr="00101194">
              <w:rPr>
                <w:b/>
              </w:rPr>
              <w:t xml:space="preserve"> </w:t>
            </w:r>
            <w:r w:rsidRPr="008B53CC">
              <w:rPr>
                <w:b/>
              </w:rPr>
              <w:t>совокупных</w:t>
            </w:r>
            <w:r w:rsidRPr="00101194">
              <w:rPr>
                <w:b/>
              </w:rPr>
              <w:t xml:space="preserve"> </w:t>
            </w:r>
            <w:r w:rsidRPr="008B53CC">
              <w:rPr>
                <w:b/>
              </w:rPr>
              <w:t>результатов</w:t>
            </w:r>
            <w:r w:rsidRPr="00101194">
              <w:rPr>
                <w:b/>
              </w:rPr>
              <w:t xml:space="preserve"> </w:t>
            </w:r>
            <w:r>
              <w:rPr>
                <w:b/>
              </w:rPr>
              <w:t>онлайн-</w:t>
            </w:r>
            <w:r w:rsidRPr="008B53CC">
              <w:rPr>
                <w:b/>
              </w:rPr>
              <w:t>занятий</w:t>
            </w:r>
            <w:r w:rsidRPr="00101194">
              <w:rPr>
                <w:b/>
              </w:rPr>
              <w:t xml:space="preserve"> –</w:t>
            </w:r>
            <w:r>
              <w:rPr>
                <w:b/>
                <w:color w:val="6495ED"/>
              </w:rPr>
              <w:t>не предусмотрено</w:t>
            </w:r>
          </w:p>
        </w:tc>
      </w:tr>
      <w:tr w:rsidR="006516C0" w:rsidRPr="008B53CC" w:rsidTr="008B0FEB">
        <w:trPr>
          <w:trHeight w:val="302"/>
        </w:trPr>
        <w:tc>
          <w:tcPr>
            <w:tcW w:w="6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6516C0" w:rsidRPr="008B53CC" w:rsidRDefault="006516C0" w:rsidP="006516C0">
            <w:pPr>
              <w:rPr>
                <w:b/>
                <w:bCs/>
              </w:rPr>
            </w:pPr>
            <w:r w:rsidRPr="008B53CC">
              <w:rPr>
                <w:b/>
              </w:rPr>
              <w:t xml:space="preserve">Текущая аттестация на </w:t>
            </w:r>
            <w:r>
              <w:rPr>
                <w:b/>
              </w:rPr>
              <w:t>онлайн-</w:t>
            </w:r>
            <w:r w:rsidRPr="008B53CC">
              <w:rPr>
                <w:b/>
              </w:rPr>
              <w:t xml:space="preserve">занятиях 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6516C0" w:rsidRPr="008B53CC" w:rsidRDefault="006516C0" w:rsidP="006516C0">
            <w:pPr>
              <w:jc w:val="center"/>
              <w:rPr>
                <w:b/>
                <w:bCs/>
              </w:rPr>
            </w:pPr>
            <w:r w:rsidRPr="008B53CC">
              <w:rPr>
                <w:b/>
                <w:bCs/>
              </w:rPr>
              <w:t>Сроки – семестр,</w:t>
            </w:r>
          </w:p>
          <w:p w:rsidR="006516C0" w:rsidRPr="008B53CC" w:rsidRDefault="006516C0" w:rsidP="006516C0">
            <w:pPr>
              <w:jc w:val="center"/>
              <w:rPr>
                <w:b/>
                <w:bCs/>
              </w:rPr>
            </w:pPr>
            <w:r w:rsidRPr="008B53CC">
              <w:rPr>
                <w:b/>
                <w:bCs/>
              </w:rPr>
              <w:t>учебная неделя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16C0" w:rsidRPr="008B53CC" w:rsidRDefault="006516C0" w:rsidP="006516C0">
            <w:r w:rsidRPr="008B53CC">
              <w:rPr>
                <w:b/>
                <w:bCs/>
              </w:rPr>
              <w:t>Максимальная оценка в баллах</w:t>
            </w:r>
          </w:p>
        </w:tc>
      </w:tr>
      <w:tr w:rsidR="006516C0" w:rsidRPr="000102AE" w:rsidTr="008B0FEB">
        <w:trPr>
          <w:trHeight w:val="70"/>
        </w:trPr>
        <w:tc>
          <w:tcPr>
            <w:tcW w:w="6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6516C0" w:rsidRPr="000102AE" w:rsidRDefault="006516C0" w:rsidP="006516C0">
            <w:pPr>
              <w:snapToGrid w:val="0"/>
              <w:rPr>
                <w:i/>
                <w:lang w:val="en-US"/>
              </w:rPr>
            </w:pP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6516C0" w:rsidRPr="000102AE" w:rsidRDefault="006516C0" w:rsidP="006516C0">
            <w:pPr>
              <w:snapToGrid w:val="0"/>
              <w:rPr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16C0" w:rsidRPr="000102AE" w:rsidRDefault="006516C0" w:rsidP="006516C0">
            <w:pPr>
              <w:snapToGrid w:val="0"/>
              <w:rPr>
                <w:lang w:val="en-US"/>
              </w:rPr>
            </w:pPr>
          </w:p>
        </w:tc>
      </w:tr>
      <w:tr w:rsidR="006516C0" w:rsidRPr="00F55B19" w:rsidTr="003961C7">
        <w:trPr>
          <w:trHeight w:val="76"/>
        </w:trPr>
        <w:tc>
          <w:tcPr>
            <w:tcW w:w="98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16C0" w:rsidRDefault="006516C0" w:rsidP="006516C0">
            <w:pPr>
              <w:rPr>
                <w:b/>
              </w:rPr>
            </w:pPr>
            <w:r w:rsidRPr="008B53CC">
              <w:rPr>
                <w:b/>
              </w:rPr>
              <w:t>Весовой</w:t>
            </w:r>
            <w:r w:rsidRPr="00101194">
              <w:rPr>
                <w:b/>
              </w:rPr>
              <w:t xml:space="preserve"> </w:t>
            </w:r>
            <w:r w:rsidRPr="008B53CC">
              <w:rPr>
                <w:b/>
              </w:rPr>
              <w:t>коэффициент</w:t>
            </w:r>
            <w:r w:rsidRPr="00101194">
              <w:rPr>
                <w:b/>
              </w:rPr>
              <w:t xml:space="preserve"> </w:t>
            </w:r>
            <w:r w:rsidRPr="008B53CC">
              <w:rPr>
                <w:b/>
              </w:rPr>
              <w:t>значимости</w:t>
            </w:r>
            <w:r w:rsidRPr="00101194">
              <w:rPr>
                <w:b/>
              </w:rPr>
              <w:t xml:space="preserve"> </w:t>
            </w:r>
            <w:r w:rsidRPr="008B53CC">
              <w:rPr>
                <w:b/>
              </w:rPr>
              <w:t>результатов</w:t>
            </w:r>
            <w:r w:rsidRPr="00101194">
              <w:rPr>
                <w:b/>
              </w:rPr>
              <w:t xml:space="preserve"> </w:t>
            </w:r>
            <w:r w:rsidRPr="008B53CC">
              <w:rPr>
                <w:b/>
              </w:rPr>
              <w:t>текущей</w:t>
            </w:r>
            <w:r w:rsidRPr="00101194">
              <w:rPr>
                <w:b/>
              </w:rPr>
              <w:t xml:space="preserve"> </w:t>
            </w:r>
            <w:r w:rsidRPr="008B53CC">
              <w:rPr>
                <w:b/>
              </w:rPr>
              <w:t>аттестации</w:t>
            </w:r>
            <w:r w:rsidRPr="00101194">
              <w:rPr>
                <w:b/>
              </w:rPr>
              <w:t xml:space="preserve"> </w:t>
            </w:r>
            <w:r w:rsidRPr="008B53CC">
              <w:rPr>
                <w:b/>
              </w:rPr>
              <w:t>по</w:t>
            </w:r>
            <w:r w:rsidRPr="00101194">
              <w:rPr>
                <w:b/>
              </w:rPr>
              <w:t xml:space="preserve"> </w:t>
            </w:r>
            <w:r>
              <w:rPr>
                <w:b/>
              </w:rPr>
              <w:t>онлайн-</w:t>
            </w:r>
            <w:r w:rsidRPr="008B53CC">
              <w:rPr>
                <w:b/>
              </w:rPr>
              <w:t>занятиям</w:t>
            </w:r>
            <w:r w:rsidRPr="00101194">
              <w:rPr>
                <w:b/>
              </w:rPr>
              <w:t xml:space="preserve"> -</w:t>
            </w:r>
            <w:r>
              <w:rPr>
                <w:b/>
                <w:color w:val="6495ED"/>
              </w:rPr>
              <w:t>не предусмотрено</w:t>
            </w:r>
          </w:p>
        </w:tc>
      </w:tr>
      <w:tr w:rsidR="006516C0" w:rsidRPr="00F55B19" w:rsidTr="003961C7">
        <w:trPr>
          <w:trHeight w:val="76"/>
        </w:trPr>
        <w:tc>
          <w:tcPr>
            <w:tcW w:w="98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16C0" w:rsidRPr="00101194" w:rsidRDefault="006516C0" w:rsidP="006516C0">
            <w:pPr>
              <w:rPr>
                <w:b/>
              </w:rPr>
            </w:pPr>
            <w:r w:rsidRPr="008B53CC">
              <w:rPr>
                <w:b/>
              </w:rPr>
              <w:t>Промежуточная</w:t>
            </w:r>
            <w:r w:rsidRPr="00101194">
              <w:rPr>
                <w:b/>
              </w:rPr>
              <w:t xml:space="preserve"> </w:t>
            </w:r>
            <w:r w:rsidRPr="008B53CC">
              <w:rPr>
                <w:b/>
              </w:rPr>
              <w:t>аттестация</w:t>
            </w:r>
            <w:r w:rsidRPr="00101194">
              <w:rPr>
                <w:b/>
              </w:rPr>
              <w:t xml:space="preserve"> </w:t>
            </w:r>
            <w:r w:rsidRPr="008B53CC">
              <w:rPr>
                <w:b/>
              </w:rPr>
              <w:t>по</w:t>
            </w:r>
            <w:r w:rsidRPr="00101194">
              <w:rPr>
                <w:b/>
              </w:rPr>
              <w:t xml:space="preserve"> </w:t>
            </w:r>
            <w:r>
              <w:rPr>
                <w:b/>
              </w:rPr>
              <w:t>онлайн-</w:t>
            </w:r>
            <w:r w:rsidRPr="008B53CC">
              <w:rPr>
                <w:b/>
              </w:rPr>
              <w:t>занятиям</w:t>
            </w:r>
            <w:r w:rsidRPr="00101194">
              <w:rPr>
                <w:b/>
              </w:rPr>
              <w:t xml:space="preserve"> –</w:t>
            </w:r>
            <w:r>
              <w:rPr>
                <w:b/>
                <w:color w:val="6495ED"/>
              </w:rPr>
              <w:t>нет</w:t>
            </w:r>
          </w:p>
          <w:p w:rsidR="006516C0" w:rsidRPr="008B53CC" w:rsidRDefault="006516C0" w:rsidP="006516C0">
            <w:pPr>
              <w:rPr>
                <w:b/>
              </w:rPr>
            </w:pPr>
            <w:r w:rsidRPr="008B53CC">
              <w:rPr>
                <w:b/>
              </w:rPr>
              <w:t>Весовой</w:t>
            </w:r>
            <w:r w:rsidRPr="00101194">
              <w:rPr>
                <w:b/>
              </w:rPr>
              <w:t xml:space="preserve"> </w:t>
            </w:r>
            <w:r w:rsidRPr="008B53CC">
              <w:rPr>
                <w:b/>
              </w:rPr>
              <w:t>коэффициент</w:t>
            </w:r>
            <w:r w:rsidRPr="00101194">
              <w:rPr>
                <w:b/>
              </w:rPr>
              <w:t xml:space="preserve"> </w:t>
            </w:r>
            <w:r w:rsidRPr="008B53CC">
              <w:rPr>
                <w:b/>
              </w:rPr>
              <w:t>значимости</w:t>
            </w:r>
            <w:r w:rsidRPr="00101194">
              <w:rPr>
                <w:b/>
              </w:rPr>
              <w:t xml:space="preserve"> </w:t>
            </w:r>
            <w:r w:rsidRPr="008B53CC">
              <w:rPr>
                <w:b/>
              </w:rPr>
              <w:t>результатов</w:t>
            </w:r>
            <w:r w:rsidRPr="00101194">
              <w:rPr>
                <w:b/>
              </w:rPr>
              <w:t xml:space="preserve"> </w:t>
            </w:r>
            <w:r w:rsidRPr="008B53CC">
              <w:rPr>
                <w:b/>
              </w:rPr>
              <w:t>промежуточной</w:t>
            </w:r>
            <w:r w:rsidRPr="00101194">
              <w:rPr>
                <w:b/>
              </w:rPr>
              <w:t xml:space="preserve"> </w:t>
            </w:r>
            <w:r w:rsidRPr="008B53CC">
              <w:rPr>
                <w:b/>
              </w:rPr>
              <w:t>аттестации</w:t>
            </w:r>
            <w:r w:rsidRPr="00101194">
              <w:rPr>
                <w:b/>
              </w:rPr>
              <w:t xml:space="preserve"> </w:t>
            </w:r>
            <w:r w:rsidRPr="008B53CC">
              <w:rPr>
                <w:b/>
              </w:rPr>
              <w:t>по</w:t>
            </w:r>
            <w:r w:rsidRPr="00101194">
              <w:rPr>
                <w:b/>
              </w:rPr>
              <w:t xml:space="preserve"> </w:t>
            </w:r>
            <w:r>
              <w:rPr>
                <w:b/>
              </w:rPr>
              <w:t>онлайн-</w:t>
            </w:r>
            <w:r w:rsidRPr="008B53CC">
              <w:rPr>
                <w:b/>
              </w:rPr>
              <w:t>занятиям</w:t>
            </w:r>
            <w:r w:rsidRPr="00101194">
              <w:rPr>
                <w:b/>
              </w:rPr>
              <w:t xml:space="preserve"> – </w:t>
            </w:r>
            <w:r>
              <w:rPr>
                <w:b/>
                <w:color w:val="6495ED"/>
              </w:rPr>
              <w:t>не предусмотрено</w:t>
            </w:r>
          </w:p>
        </w:tc>
      </w:tr>
    </w:tbl>
    <w:p w:rsidR="0021704A" w:rsidRPr="00101194" w:rsidRDefault="0021704A" w:rsidP="00392423">
      <w:pPr>
        <w:rPr>
          <w:b/>
        </w:rPr>
      </w:pPr>
    </w:p>
    <w:p w:rsidR="0021704A" w:rsidRPr="008B53CC" w:rsidRDefault="00440099" w:rsidP="0021704A">
      <w:pPr>
        <w:jc w:val="both"/>
        <w:rPr>
          <w:b/>
          <w:bCs/>
          <w:spacing w:val="-1"/>
        </w:rPr>
      </w:pPr>
      <w:r>
        <w:rPr>
          <w:b/>
        </w:rPr>
        <w:t>3</w:t>
      </w:r>
      <w:r w:rsidR="00E63F3F" w:rsidRPr="008B53CC">
        <w:rPr>
          <w:b/>
        </w:rPr>
        <w:t>.2</w:t>
      </w:r>
      <w:r w:rsidR="0021704A" w:rsidRPr="008B53CC">
        <w:rPr>
          <w:b/>
        </w:rPr>
        <w:t xml:space="preserve">. Процедуры текущей и промежуточной аттестации курсовой работы/проекта </w:t>
      </w:r>
    </w:p>
    <w:tbl>
      <w:tblPr>
        <w:tblW w:w="9853" w:type="dxa"/>
        <w:tblInd w:w="-77" w:type="dxa"/>
        <w:tblLayout w:type="fixed"/>
        <w:tblLook w:val="04A0" w:firstRow="1" w:lastRow="0" w:firstColumn="1" w:lastColumn="0" w:noHBand="0" w:noVBand="1"/>
      </w:tblPr>
      <w:tblGrid>
        <w:gridCol w:w="5742"/>
        <w:gridCol w:w="2127"/>
        <w:gridCol w:w="1984"/>
      </w:tblGrid>
      <w:tr w:rsidR="008B53CC" w:rsidRPr="008B53CC" w:rsidTr="009B0A01">
        <w:trPr>
          <w:trHeight w:val="465"/>
        </w:trPr>
        <w:tc>
          <w:tcPr>
            <w:tcW w:w="5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21704A" w:rsidRPr="008B53CC" w:rsidRDefault="0021704A" w:rsidP="00130354">
            <w:pPr>
              <w:rPr>
                <w:b/>
                <w:bCs/>
              </w:rPr>
            </w:pPr>
            <w:r w:rsidRPr="008B53CC">
              <w:rPr>
                <w:b/>
                <w:bCs/>
                <w:spacing w:val="-1"/>
              </w:rPr>
              <w:lastRenderedPageBreak/>
              <w:t xml:space="preserve">Текущая аттестация </w:t>
            </w:r>
            <w:r w:rsidR="00130354" w:rsidRPr="008B53CC">
              <w:rPr>
                <w:b/>
                <w:bCs/>
                <w:spacing w:val="-1"/>
              </w:rPr>
              <w:t xml:space="preserve">выполнения </w:t>
            </w:r>
            <w:r w:rsidR="00130354" w:rsidRPr="008B53CC">
              <w:rPr>
                <w:b/>
                <w:bCs/>
              </w:rPr>
              <w:t>курсовой</w:t>
            </w:r>
            <w:r w:rsidRPr="008B53CC">
              <w:rPr>
                <w:b/>
                <w:bCs/>
              </w:rPr>
              <w:t xml:space="preserve"> работы/проекта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21704A" w:rsidRPr="008B53CC" w:rsidRDefault="0021704A">
            <w:pPr>
              <w:jc w:val="center"/>
              <w:rPr>
                <w:b/>
                <w:bCs/>
                <w:spacing w:val="-1"/>
              </w:rPr>
            </w:pPr>
            <w:r w:rsidRPr="008B53CC">
              <w:rPr>
                <w:b/>
                <w:bCs/>
              </w:rPr>
              <w:t>Сроки − семестр, учебная неделя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1704A" w:rsidRPr="008B53CC" w:rsidRDefault="0021704A">
            <w:pPr>
              <w:jc w:val="center"/>
            </w:pPr>
            <w:r w:rsidRPr="008B53CC">
              <w:rPr>
                <w:b/>
                <w:bCs/>
                <w:spacing w:val="-1"/>
              </w:rPr>
              <w:t xml:space="preserve">Максимальная </w:t>
            </w:r>
            <w:r w:rsidRPr="008B53CC">
              <w:rPr>
                <w:b/>
                <w:bCs/>
                <w:spacing w:val="-2"/>
              </w:rPr>
              <w:t>оценка в баллах</w:t>
            </w:r>
          </w:p>
        </w:tc>
      </w:tr>
      <w:tr w:rsidR="008B53CC" w:rsidRPr="008B53CC" w:rsidTr="009B0A01">
        <w:trPr>
          <w:trHeight w:val="232"/>
        </w:trPr>
        <w:tc>
          <w:tcPr>
            <w:tcW w:w="5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21704A" w:rsidRPr="008B53CC" w:rsidRDefault="0021704A">
            <w:pPr>
              <w:snapToGrid w:val="0"/>
              <w:rPr>
                <w:i/>
                <w:iCs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21704A" w:rsidRPr="000572A9" w:rsidRDefault="0021704A" w:rsidP="00CF558B">
            <w:pPr>
              <w:snapToGrid w:val="0"/>
              <w:rPr>
                <w:lang w:val="en-US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704A" w:rsidRPr="008B53CC" w:rsidRDefault="0021704A">
            <w:pPr>
              <w:snapToGrid w:val="0"/>
              <w:rPr>
                <w:iCs/>
              </w:rPr>
            </w:pPr>
          </w:p>
        </w:tc>
      </w:tr>
      <w:tr w:rsidR="008B53CC" w:rsidRPr="008B53CC" w:rsidTr="009B0A01">
        <w:trPr>
          <w:trHeight w:val="232"/>
        </w:trPr>
        <w:tc>
          <w:tcPr>
            <w:tcW w:w="98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1704A" w:rsidRPr="008B53CC" w:rsidRDefault="0021704A" w:rsidP="00130354">
            <w:r w:rsidRPr="008B53CC">
              <w:rPr>
                <w:b/>
                <w:bCs/>
              </w:rPr>
              <w:t>Весовой коэффициент текущей аттестации</w:t>
            </w:r>
            <w:r w:rsidRPr="008B53CC">
              <w:rPr>
                <w:b/>
                <w:bCs/>
                <w:spacing w:val="-1"/>
              </w:rPr>
              <w:t xml:space="preserve"> выполнения </w:t>
            </w:r>
            <w:r w:rsidRPr="008B53CC">
              <w:rPr>
                <w:b/>
                <w:bCs/>
              </w:rPr>
              <w:t>курсовой работы/проекта</w:t>
            </w:r>
            <w:r w:rsidR="00731AD8" w:rsidRPr="007E7DD0">
              <w:rPr>
                <w:b/>
                <w:bCs/>
              </w:rPr>
              <w:t xml:space="preserve">– </w:t>
            </w:r>
            <w:r>
              <w:rPr>
                <w:b/>
                <w:color w:val="6495ED"/>
              </w:rPr>
              <w:t>не предусмотрено</w:t>
            </w:r>
          </w:p>
        </w:tc>
      </w:tr>
      <w:tr w:rsidR="008B53CC" w:rsidRPr="008B53CC" w:rsidTr="009B0A01">
        <w:trPr>
          <w:trHeight w:val="247"/>
        </w:trPr>
        <w:tc>
          <w:tcPr>
            <w:tcW w:w="98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1704A" w:rsidRPr="008B53CC" w:rsidRDefault="0021704A" w:rsidP="00130354">
            <w:r w:rsidRPr="008B53CC">
              <w:rPr>
                <w:b/>
                <w:bCs/>
              </w:rPr>
              <w:t>Весовой коэффициент промежуточной аттестации</w:t>
            </w:r>
            <w:r w:rsidRPr="008B53CC">
              <w:rPr>
                <w:b/>
                <w:bCs/>
                <w:spacing w:val="-1"/>
              </w:rPr>
              <w:t xml:space="preserve"> выполнения </w:t>
            </w:r>
            <w:r w:rsidRPr="008B53CC">
              <w:rPr>
                <w:b/>
                <w:bCs/>
              </w:rPr>
              <w:t xml:space="preserve">курсовой работы/проекта– защиты – </w:t>
            </w:r>
            <w:r>
              <w:rPr>
                <w:b/>
                <w:color w:val="6495ED"/>
              </w:rPr>
              <w:t>не предусмотрено</w:t>
            </w:r>
          </w:p>
        </w:tc>
      </w:tr>
    </w:tbl>
    <w:p w:rsidR="0021704A" w:rsidRPr="008B53CC" w:rsidRDefault="0021704A" w:rsidP="0021704A">
      <w:pPr>
        <w:rPr>
          <w:b/>
        </w:rPr>
      </w:pPr>
    </w:p>
    <w:p w:rsidR="00FA4F28" w:rsidRPr="00440099" w:rsidRDefault="00440099" w:rsidP="00440099">
      <w:pPr>
        <w:ind w:left="418"/>
        <w:jc w:val="both"/>
        <w:rPr>
          <w:b/>
          <w:szCs w:val="28"/>
        </w:rPr>
      </w:pPr>
      <w:r>
        <w:rPr>
          <w:b/>
          <w:szCs w:val="28"/>
        </w:rPr>
        <w:t xml:space="preserve">4. </w:t>
      </w:r>
      <w:r w:rsidR="00A21496" w:rsidRPr="00440099">
        <w:rPr>
          <w:b/>
          <w:szCs w:val="28"/>
        </w:rPr>
        <w:t>КРИТЕРИИ И УРОВНИ ОЦЕНИВАНИЯ РЕЗУЛЬТАТОВ ОБУЧЕНИЯ ПО ДИСЦИПЛИНЕ МОДУЛЯ</w:t>
      </w:r>
      <w:r w:rsidR="00E64C94" w:rsidRPr="00440099">
        <w:rPr>
          <w:rFonts w:eastAsia="Lucida Sans Unicode"/>
          <w:b/>
          <w:color w:val="FF0000"/>
          <w:kern w:val="2"/>
          <w:szCs w:val="22"/>
          <w:lang w:eastAsia="en-US"/>
        </w:rPr>
        <w:t xml:space="preserve"> </w:t>
      </w:r>
      <w:r w:rsidR="00E64C94" w:rsidRPr="00440099">
        <w:rPr>
          <w:b/>
          <w:szCs w:val="28"/>
        </w:rPr>
        <w:t xml:space="preserve"> </w:t>
      </w:r>
    </w:p>
    <w:p w:rsidR="00FA4F28" w:rsidRPr="008B53CC" w:rsidRDefault="00FA4F28" w:rsidP="00FA4F28">
      <w:pPr>
        <w:autoSpaceDE w:val="0"/>
        <w:jc w:val="both"/>
      </w:pPr>
      <w:r w:rsidRPr="008B53CC">
        <w:t xml:space="preserve"> </w:t>
      </w:r>
      <w:r w:rsidRPr="008B53CC">
        <w:tab/>
      </w:r>
    </w:p>
    <w:p w:rsidR="00FA4F28" w:rsidRPr="008B53CC" w:rsidRDefault="00F51817" w:rsidP="00F51817">
      <w:pPr>
        <w:autoSpaceDE w:val="0"/>
        <w:jc w:val="both"/>
      </w:pPr>
      <w:r>
        <w:t xml:space="preserve">4.1. </w:t>
      </w:r>
      <w:r w:rsidR="00FA4F28" w:rsidRPr="008B53CC">
        <w:t>В рамках БРС применяются утвержденные на кафедре</w:t>
      </w:r>
      <w:r w:rsidR="000C0216" w:rsidRPr="008B53CC">
        <w:t>/институте</w:t>
      </w:r>
      <w:r w:rsidR="00FA4F28" w:rsidRPr="008B53CC">
        <w:t xml:space="preserve"> критерии</w:t>
      </w:r>
      <w:r w:rsidR="005220F0" w:rsidRPr="008B53CC">
        <w:t xml:space="preserve"> (признаки)</w:t>
      </w:r>
      <w:r w:rsidR="00FA4F28" w:rsidRPr="008B53CC">
        <w:t xml:space="preserve"> оценивания достижений студентов</w:t>
      </w:r>
      <w:r w:rsidR="00440099" w:rsidRPr="00F51817">
        <w:rPr>
          <w:color w:val="FF0000"/>
        </w:rPr>
        <w:t xml:space="preserve"> </w:t>
      </w:r>
      <w:r w:rsidR="000C0216" w:rsidRPr="008B53CC">
        <w:t>по дисциплине модуля (табл.</w:t>
      </w:r>
      <w:r w:rsidR="00A460F1" w:rsidRPr="008B53CC">
        <w:t xml:space="preserve"> </w:t>
      </w:r>
      <w:r w:rsidR="000C0216" w:rsidRPr="008B53CC">
        <w:t xml:space="preserve">4) в рамках контрольно-оценочных мероприятий </w:t>
      </w:r>
      <w:r w:rsidR="00513720" w:rsidRPr="008B53CC">
        <w:t>на соответствие указанным в табл.1</w:t>
      </w:r>
      <w:r w:rsidR="00A70803" w:rsidRPr="008B53CC">
        <w:t xml:space="preserve"> </w:t>
      </w:r>
      <w:r w:rsidR="00AA106C" w:rsidRPr="008B53CC">
        <w:t xml:space="preserve">результатам </w:t>
      </w:r>
      <w:r w:rsidR="000C0216" w:rsidRPr="008B53CC">
        <w:t>обучения (</w:t>
      </w:r>
      <w:r w:rsidR="00513720" w:rsidRPr="008B53CC">
        <w:t>индикаторам</w:t>
      </w:r>
      <w:r w:rsidR="000C0216" w:rsidRPr="008B53CC">
        <w:t>)</w:t>
      </w:r>
      <w:r w:rsidR="00FA4F28" w:rsidRPr="008B53CC">
        <w:t xml:space="preserve">. </w:t>
      </w:r>
    </w:p>
    <w:p w:rsidR="005220F0" w:rsidRPr="008B53CC" w:rsidRDefault="005220F0" w:rsidP="00DD208A">
      <w:pPr>
        <w:autoSpaceDE w:val="0"/>
        <w:jc w:val="right"/>
        <w:rPr>
          <w:sz w:val="22"/>
        </w:rPr>
      </w:pPr>
    </w:p>
    <w:p w:rsidR="005220F0" w:rsidRPr="008B53CC" w:rsidRDefault="005220F0" w:rsidP="005220F0">
      <w:pPr>
        <w:autoSpaceDE w:val="0"/>
        <w:jc w:val="right"/>
        <w:rPr>
          <w:sz w:val="28"/>
          <w:szCs w:val="28"/>
        </w:rPr>
      </w:pPr>
      <w:r w:rsidRPr="008B53CC">
        <w:t xml:space="preserve">Таблица </w:t>
      </w:r>
      <w:r w:rsidR="00204BD9" w:rsidRPr="008B53CC">
        <w:t>4</w:t>
      </w:r>
    </w:p>
    <w:p w:rsidR="005220F0" w:rsidRDefault="00B1488A" w:rsidP="005220F0">
      <w:pPr>
        <w:autoSpaceDE w:val="0"/>
        <w:jc w:val="center"/>
        <w:rPr>
          <w:rFonts w:eastAsia="Calibri"/>
          <w:b/>
        </w:rPr>
      </w:pPr>
      <w:r w:rsidRPr="008B53CC">
        <w:rPr>
          <w:b/>
          <w:szCs w:val="28"/>
        </w:rPr>
        <w:t>Критерии оценивания</w:t>
      </w:r>
      <w:r w:rsidRPr="008B53CC">
        <w:rPr>
          <w:rFonts w:eastAsia="Calibri"/>
          <w:b/>
        </w:rPr>
        <w:t xml:space="preserve"> </w:t>
      </w:r>
      <w:r w:rsidR="00AA106C" w:rsidRPr="008B53CC">
        <w:rPr>
          <w:rFonts w:eastAsia="Calibri"/>
          <w:b/>
        </w:rPr>
        <w:t xml:space="preserve">учебных достижений обучающихся </w:t>
      </w:r>
    </w:p>
    <w:p w:rsidR="005220F0" w:rsidRPr="008B53CC" w:rsidRDefault="005220F0" w:rsidP="005220F0">
      <w:pPr>
        <w:autoSpaceDE w:val="0"/>
        <w:jc w:val="right"/>
        <w:rPr>
          <w:sz w:val="22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263"/>
        <w:gridCol w:w="7082"/>
      </w:tblGrid>
      <w:tr w:rsidR="008B53CC" w:rsidRPr="008B53CC" w:rsidTr="00FA4F28">
        <w:tc>
          <w:tcPr>
            <w:tcW w:w="2263" w:type="dxa"/>
          </w:tcPr>
          <w:p w:rsidR="00FA4F28" w:rsidRPr="008B53CC" w:rsidRDefault="00B1488A" w:rsidP="00FA4F28">
            <w:pPr>
              <w:autoSpaceDE w:val="0"/>
              <w:jc w:val="both"/>
              <w:rPr>
                <w:rFonts w:eastAsia="Calibri"/>
                <w:b/>
              </w:rPr>
            </w:pPr>
            <w:r w:rsidRPr="008B53CC">
              <w:rPr>
                <w:rFonts w:eastAsia="Calibri"/>
                <w:b/>
              </w:rPr>
              <w:t>Результаты обучения</w:t>
            </w:r>
          </w:p>
        </w:tc>
        <w:tc>
          <w:tcPr>
            <w:tcW w:w="7082" w:type="dxa"/>
          </w:tcPr>
          <w:p w:rsidR="00FA4F28" w:rsidRPr="008B53CC" w:rsidRDefault="002F2A40" w:rsidP="000C0216">
            <w:pPr>
              <w:autoSpaceDE w:val="0"/>
              <w:jc w:val="both"/>
              <w:rPr>
                <w:rFonts w:eastAsia="Calibri"/>
                <w:b/>
              </w:rPr>
            </w:pPr>
            <w:r w:rsidRPr="008B53CC">
              <w:rPr>
                <w:rFonts w:eastAsia="Calibri"/>
                <w:b/>
              </w:rPr>
              <w:t>Критерии</w:t>
            </w:r>
            <w:r w:rsidR="00FA4F28" w:rsidRPr="008B53CC">
              <w:rPr>
                <w:rFonts w:eastAsia="Calibri"/>
                <w:b/>
              </w:rPr>
              <w:t xml:space="preserve"> </w:t>
            </w:r>
            <w:r w:rsidR="00B1488A" w:rsidRPr="008B53CC">
              <w:rPr>
                <w:rFonts w:eastAsia="Calibri"/>
                <w:b/>
              </w:rPr>
              <w:t>оценивания</w:t>
            </w:r>
            <w:r w:rsidR="00FA4F28" w:rsidRPr="008B53CC">
              <w:rPr>
                <w:rFonts w:eastAsia="Calibri"/>
                <w:b/>
              </w:rPr>
              <w:t xml:space="preserve"> </w:t>
            </w:r>
            <w:r w:rsidR="000C0216" w:rsidRPr="008B53CC">
              <w:rPr>
                <w:rFonts w:eastAsia="Calibri"/>
                <w:b/>
              </w:rPr>
              <w:t>учебных достижений,</w:t>
            </w:r>
            <w:r w:rsidR="00AA106C" w:rsidRPr="008B53CC">
              <w:rPr>
                <w:rFonts w:eastAsia="Calibri"/>
                <w:b/>
              </w:rPr>
              <w:t xml:space="preserve"> обучающихся </w:t>
            </w:r>
            <w:r w:rsidR="00935833" w:rsidRPr="008B53CC">
              <w:rPr>
                <w:rFonts w:eastAsia="Calibri"/>
                <w:b/>
              </w:rPr>
              <w:t xml:space="preserve">на соответствие </w:t>
            </w:r>
            <w:r w:rsidR="00A31768" w:rsidRPr="008B53CC">
              <w:rPr>
                <w:rFonts w:eastAsia="Calibri"/>
                <w:b/>
              </w:rPr>
              <w:t>результатам обучения/</w:t>
            </w:r>
            <w:r w:rsidR="00935833" w:rsidRPr="008B53CC">
              <w:rPr>
                <w:rFonts w:eastAsia="Calibri"/>
                <w:b/>
              </w:rPr>
              <w:t>индикаторам</w:t>
            </w:r>
          </w:p>
        </w:tc>
      </w:tr>
      <w:tr w:rsidR="008B53CC" w:rsidRPr="008B53CC" w:rsidTr="00FA4F28">
        <w:tc>
          <w:tcPr>
            <w:tcW w:w="2263" w:type="dxa"/>
          </w:tcPr>
          <w:p w:rsidR="00FA4F28" w:rsidRPr="008B53CC" w:rsidRDefault="00FA4F28" w:rsidP="00FA4F28">
            <w:pPr>
              <w:autoSpaceDE w:val="0"/>
              <w:jc w:val="both"/>
              <w:rPr>
                <w:rFonts w:eastAsia="Calibri"/>
              </w:rPr>
            </w:pPr>
            <w:r w:rsidRPr="008B53CC">
              <w:rPr>
                <w:rFonts w:eastAsia="Calibri"/>
              </w:rPr>
              <w:t xml:space="preserve">Знания </w:t>
            </w:r>
          </w:p>
        </w:tc>
        <w:tc>
          <w:tcPr>
            <w:tcW w:w="7082" w:type="dxa"/>
          </w:tcPr>
          <w:p w:rsidR="00FA4F28" w:rsidRPr="008B53CC" w:rsidRDefault="00FA4F28" w:rsidP="009A65FD">
            <w:pPr>
              <w:autoSpaceDE w:val="0"/>
              <w:jc w:val="both"/>
              <w:rPr>
                <w:rFonts w:eastAsia="Calibri"/>
              </w:rPr>
            </w:pPr>
            <w:r w:rsidRPr="008B53CC">
              <w:rPr>
                <w:rFonts w:eastAsia="Calibri"/>
              </w:rPr>
              <w:t>Студент демонстрирует знания и понимание в области изучения</w:t>
            </w:r>
            <w:r w:rsidR="00302D05" w:rsidRPr="008B53CC">
              <w:rPr>
                <w:rFonts w:eastAsia="Calibri"/>
              </w:rPr>
              <w:t xml:space="preserve"> </w:t>
            </w:r>
            <w:r w:rsidR="009A65FD" w:rsidRPr="008B53CC">
              <w:rPr>
                <w:rFonts w:eastAsia="Calibri"/>
              </w:rPr>
              <w:t>на уровне</w:t>
            </w:r>
            <w:r w:rsidR="00513720" w:rsidRPr="008B53CC">
              <w:rPr>
                <w:rFonts w:eastAsia="Calibri"/>
              </w:rPr>
              <w:t xml:space="preserve"> </w:t>
            </w:r>
            <w:r w:rsidR="00BE76D0" w:rsidRPr="008B53CC">
              <w:rPr>
                <w:rFonts w:eastAsia="Calibri"/>
              </w:rPr>
              <w:t>указанны</w:t>
            </w:r>
            <w:r w:rsidR="009A65FD" w:rsidRPr="008B53CC">
              <w:rPr>
                <w:rFonts w:eastAsia="Calibri"/>
              </w:rPr>
              <w:t>х</w:t>
            </w:r>
            <w:r w:rsidR="00BE76D0" w:rsidRPr="008B53CC">
              <w:rPr>
                <w:rFonts w:eastAsia="Calibri"/>
              </w:rPr>
              <w:t xml:space="preserve"> </w:t>
            </w:r>
            <w:r w:rsidR="00302D05" w:rsidRPr="008B53CC">
              <w:rPr>
                <w:rFonts w:eastAsia="Calibri"/>
              </w:rPr>
              <w:t>индикатор</w:t>
            </w:r>
            <w:r w:rsidR="009A65FD" w:rsidRPr="008B53CC">
              <w:rPr>
                <w:rFonts w:eastAsia="Calibri"/>
              </w:rPr>
              <w:t>ов</w:t>
            </w:r>
            <w:r w:rsidR="00302D05" w:rsidRPr="008B53CC">
              <w:rPr>
                <w:rFonts w:eastAsia="Calibri"/>
              </w:rPr>
              <w:t xml:space="preserve"> и</w:t>
            </w:r>
            <w:r w:rsidRPr="008B53CC">
              <w:rPr>
                <w:rFonts w:eastAsia="Calibri"/>
              </w:rPr>
              <w:t xml:space="preserve"> необходимые для продолжения обучения и/или выполнения трудовых функций и действий, связанных с профессиональной деятельностью</w:t>
            </w:r>
            <w:r w:rsidR="00810863" w:rsidRPr="008B53CC">
              <w:rPr>
                <w:rFonts w:eastAsia="Calibri"/>
              </w:rPr>
              <w:t>.</w:t>
            </w:r>
          </w:p>
        </w:tc>
      </w:tr>
      <w:tr w:rsidR="008B53CC" w:rsidRPr="008B53CC" w:rsidTr="00FA4F28">
        <w:tc>
          <w:tcPr>
            <w:tcW w:w="2263" w:type="dxa"/>
          </w:tcPr>
          <w:p w:rsidR="00FA4F28" w:rsidRPr="008B53CC" w:rsidRDefault="00FA4F28" w:rsidP="00FA4F28">
            <w:pPr>
              <w:autoSpaceDE w:val="0"/>
              <w:jc w:val="both"/>
              <w:rPr>
                <w:rFonts w:eastAsia="Calibri"/>
              </w:rPr>
            </w:pPr>
            <w:r w:rsidRPr="008B53CC">
              <w:rPr>
                <w:rFonts w:eastAsia="Calibri"/>
              </w:rPr>
              <w:t>Умения</w:t>
            </w:r>
          </w:p>
        </w:tc>
        <w:tc>
          <w:tcPr>
            <w:tcW w:w="7082" w:type="dxa"/>
          </w:tcPr>
          <w:p w:rsidR="00FA4F28" w:rsidRPr="008B53CC" w:rsidRDefault="00FA4F28" w:rsidP="009A65FD">
            <w:pPr>
              <w:autoSpaceDE w:val="0"/>
              <w:jc w:val="both"/>
              <w:rPr>
                <w:rFonts w:eastAsia="Calibri"/>
              </w:rPr>
            </w:pPr>
            <w:r w:rsidRPr="008B53CC">
              <w:rPr>
                <w:rFonts w:eastAsia="Calibri"/>
              </w:rPr>
              <w:t xml:space="preserve">Студент может применять свои знания и понимание в контекстах, представленных в оценочных </w:t>
            </w:r>
            <w:r w:rsidR="00D36ACE" w:rsidRPr="008B53CC">
              <w:rPr>
                <w:rFonts w:eastAsia="Calibri"/>
              </w:rPr>
              <w:t xml:space="preserve">заданиях, демонстрирует </w:t>
            </w:r>
            <w:r w:rsidR="00BE76D0" w:rsidRPr="008B53CC">
              <w:rPr>
                <w:rFonts w:eastAsia="Calibri"/>
              </w:rPr>
              <w:t xml:space="preserve">освоение </w:t>
            </w:r>
            <w:r w:rsidR="00D36ACE" w:rsidRPr="008B53CC">
              <w:rPr>
                <w:rFonts w:eastAsia="Calibri"/>
              </w:rPr>
              <w:t>умени</w:t>
            </w:r>
            <w:r w:rsidR="00BE76D0" w:rsidRPr="008B53CC">
              <w:rPr>
                <w:rFonts w:eastAsia="Calibri"/>
              </w:rPr>
              <w:t>й</w:t>
            </w:r>
            <w:r w:rsidR="009A65FD" w:rsidRPr="008B53CC">
              <w:rPr>
                <w:rFonts w:eastAsia="Calibri"/>
              </w:rPr>
              <w:t xml:space="preserve"> на уровне указанных индикаторов </w:t>
            </w:r>
            <w:r w:rsidRPr="008B53CC">
              <w:rPr>
                <w:rFonts w:eastAsia="Calibri"/>
              </w:rPr>
              <w:t>и необходимых для продолжения обучения и/или выполнения трудовых функций и действий, связанных с профессиональной деятельностью</w:t>
            </w:r>
            <w:r w:rsidR="008D2BE1" w:rsidRPr="008B53CC">
              <w:rPr>
                <w:rFonts w:eastAsia="Calibri"/>
              </w:rPr>
              <w:t>.</w:t>
            </w:r>
          </w:p>
        </w:tc>
      </w:tr>
      <w:tr w:rsidR="008B53CC" w:rsidRPr="008B53CC" w:rsidTr="00FA4F28">
        <w:tc>
          <w:tcPr>
            <w:tcW w:w="2263" w:type="dxa"/>
          </w:tcPr>
          <w:p w:rsidR="00E63F3F" w:rsidRPr="008B53CC" w:rsidRDefault="00E63F3F" w:rsidP="00FA4F28">
            <w:pPr>
              <w:autoSpaceDE w:val="0"/>
              <w:jc w:val="both"/>
              <w:rPr>
                <w:rFonts w:eastAsia="Calibri"/>
              </w:rPr>
            </w:pPr>
            <w:r w:rsidRPr="008B53CC">
              <w:rPr>
                <w:rFonts w:eastAsia="Calibri"/>
              </w:rPr>
              <w:t xml:space="preserve">Опыт /владение </w:t>
            </w:r>
          </w:p>
        </w:tc>
        <w:tc>
          <w:tcPr>
            <w:tcW w:w="7082" w:type="dxa"/>
          </w:tcPr>
          <w:p w:rsidR="00E63F3F" w:rsidRPr="008B53CC" w:rsidRDefault="00E63F3F" w:rsidP="00E63F3F">
            <w:pPr>
              <w:autoSpaceDE w:val="0"/>
              <w:jc w:val="both"/>
              <w:rPr>
                <w:rFonts w:eastAsia="Calibri"/>
              </w:rPr>
            </w:pPr>
            <w:r w:rsidRPr="008B53CC">
              <w:rPr>
                <w:rFonts w:eastAsia="Calibri"/>
              </w:rPr>
              <w:t xml:space="preserve">Студент демонстрирует опыт в </w:t>
            </w:r>
            <w:r w:rsidR="009A65FD" w:rsidRPr="008B53CC">
              <w:rPr>
                <w:rFonts w:eastAsia="Calibri"/>
              </w:rPr>
              <w:t>области изучения на уровне указанных индикаторов</w:t>
            </w:r>
            <w:r w:rsidRPr="008B53CC">
              <w:rPr>
                <w:rFonts w:eastAsia="Calibri"/>
              </w:rPr>
              <w:t>.</w:t>
            </w:r>
          </w:p>
        </w:tc>
      </w:tr>
      <w:tr w:rsidR="008B53CC" w:rsidRPr="008B53CC" w:rsidTr="00FA4F28">
        <w:tc>
          <w:tcPr>
            <w:tcW w:w="2263" w:type="dxa"/>
          </w:tcPr>
          <w:p w:rsidR="00FA4F28" w:rsidRPr="00F51817" w:rsidRDefault="00E47C84" w:rsidP="00FA4F28">
            <w:pPr>
              <w:autoSpaceDE w:val="0"/>
              <w:jc w:val="both"/>
              <w:rPr>
                <w:rFonts w:eastAsia="Calibri"/>
                <w:strike/>
              </w:rPr>
            </w:pPr>
            <w:r w:rsidRPr="00F51817">
              <w:rPr>
                <w:rFonts w:eastAsia="Calibri"/>
              </w:rPr>
              <w:t>Другие результаты</w:t>
            </w:r>
          </w:p>
          <w:p w:rsidR="00E47C84" w:rsidRPr="00E47C84" w:rsidRDefault="00E47C84" w:rsidP="00FA4F28">
            <w:pPr>
              <w:autoSpaceDE w:val="0"/>
              <w:jc w:val="both"/>
              <w:rPr>
                <w:rFonts w:eastAsia="Calibri"/>
                <w:strike/>
              </w:rPr>
            </w:pPr>
          </w:p>
        </w:tc>
        <w:tc>
          <w:tcPr>
            <w:tcW w:w="7082" w:type="dxa"/>
          </w:tcPr>
          <w:p w:rsidR="00DD208A" w:rsidRPr="008B53CC" w:rsidRDefault="00DD208A" w:rsidP="00FA4F28">
            <w:pPr>
              <w:autoSpaceDE w:val="0"/>
              <w:jc w:val="both"/>
              <w:rPr>
                <w:rFonts w:eastAsia="Calibri"/>
              </w:rPr>
            </w:pPr>
            <w:r w:rsidRPr="008B53CC">
              <w:rPr>
                <w:rFonts w:eastAsia="Calibri"/>
              </w:rPr>
              <w:t>Студент демонстрирует ответственность в освоении результатов обучения на уровне запланированных индикаторов.</w:t>
            </w:r>
          </w:p>
          <w:p w:rsidR="00FA4F28" w:rsidRPr="008B53CC" w:rsidRDefault="00FA4F28" w:rsidP="00FA4F28">
            <w:pPr>
              <w:autoSpaceDE w:val="0"/>
              <w:jc w:val="both"/>
              <w:rPr>
                <w:rFonts w:eastAsia="Calibri"/>
              </w:rPr>
            </w:pPr>
            <w:r w:rsidRPr="008B53CC">
              <w:rPr>
                <w:rFonts w:eastAsia="Calibri"/>
              </w:rPr>
              <w:t>Студент способен выносить суждения, делать оценки и формулировать выводы в области изучения.</w:t>
            </w:r>
          </w:p>
          <w:p w:rsidR="00FA4F28" w:rsidRPr="008B53CC" w:rsidRDefault="00FA4F28" w:rsidP="00FB4BEC">
            <w:pPr>
              <w:autoSpaceDE w:val="0"/>
              <w:jc w:val="both"/>
              <w:rPr>
                <w:rFonts w:eastAsia="Calibri"/>
              </w:rPr>
            </w:pPr>
            <w:r w:rsidRPr="008B53CC">
              <w:rPr>
                <w:rFonts w:eastAsia="Calibri"/>
              </w:rPr>
              <w:t xml:space="preserve">Студент может сообщать </w:t>
            </w:r>
            <w:r w:rsidR="00A70803" w:rsidRPr="008B53CC">
              <w:rPr>
                <w:rFonts w:eastAsia="Calibri"/>
              </w:rPr>
              <w:t xml:space="preserve">преподавателю и коллегам своего уровня </w:t>
            </w:r>
            <w:r w:rsidRPr="008B53CC">
              <w:rPr>
                <w:rFonts w:eastAsia="Calibri"/>
              </w:rPr>
              <w:t>собственное понимание</w:t>
            </w:r>
            <w:r w:rsidR="00A70803" w:rsidRPr="008B53CC">
              <w:rPr>
                <w:rFonts w:eastAsia="Calibri"/>
              </w:rPr>
              <w:t xml:space="preserve"> и</w:t>
            </w:r>
            <w:r w:rsidRPr="008B53CC">
              <w:rPr>
                <w:rFonts w:eastAsia="Calibri"/>
              </w:rPr>
              <w:t xml:space="preserve"> умения в области изучения</w:t>
            </w:r>
            <w:r w:rsidR="008D2BE1" w:rsidRPr="008B53CC">
              <w:rPr>
                <w:rFonts w:eastAsia="Calibri"/>
              </w:rPr>
              <w:t>.</w:t>
            </w:r>
          </w:p>
        </w:tc>
      </w:tr>
    </w:tbl>
    <w:p w:rsidR="00FA4F28" w:rsidRPr="008B53CC" w:rsidRDefault="00FA4F28" w:rsidP="00FA4F28">
      <w:pPr>
        <w:autoSpaceDE w:val="0"/>
        <w:jc w:val="both"/>
        <w:rPr>
          <w:rFonts w:eastAsia="Calibri"/>
          <w:b/>
        </w:rPr>
      </w:pPr>
    </w:p>
    <w:p w:rsidR="00FA4F28" w:rsidRPr="008B53CC" w:rsidRDefault="00FA4F28" w:rsidP="00FA4F28">
      <w:pPr>
        <w:autoSpaceDE w:val="0"/>
        <w:jc w:val="both"/>
        <w:rPr>
          <w:rFonts w:eastAsia="Calibri"/>
          <w:b/>
        </w:rPr>
      </w:pPr>
    </w:p>
    <w:p w:rsidR="00130354" w:rsidRPr="008B53CC" w:rsidRDefault="00F51817" w:rsidP="001D1405">
      <w:pPr>
        <w:autoSpaceDE w:val="0"/>
        <w:jc w:val="both"/>
      </w:pPr>
      <w:r>
        <w:t>4</w:t>
      </w:r>
      <w:r w:rsidR="001D1405">
        <w:t>.2</w:t>
      </w:r>
      <w:r w:rsidR="00A70803" w:rsidRPr="008B53CC">
        <w:t xml:space="preserve"> </w:t>
      </w:r>
      <w:r w:rsidR="005220F0" w:rsidRPr="008B53CC">
        <w:t>Для оцен</w:t>
      </w:r>
      <w:r w:rsidR="00DD208A" w:rsidRPr="008B53CC">
        <w:t>ивания</w:t>
      </w:r>
      <w:r w:rsidR="005220F0" w:rsidRPr="008B53CC">
        <w:t xml:space="preserve"> уровня выполнения критериев (уровня достижений обучающихся при </w:t>
      </w:r>
      <w:r w:rsidR="0046273D" w:rsidRPr="008B53CC">
        <w:t>проведении</w:t>
      </w:r>
      <w:r w:rsidR="005220F0" w:rsidRPr="008B53CC">
        <w:t xml:space="preserve"> контрольно-оценочных мероприятий</w:t>
      </w:r>
      <w:r w:rsidR="0046273D" w:rsidRPr="008B53CC">
        <w:t xml:space="preserve"> по дисциплин</w:t>
      </w:r>
      <w:r w:rsidR="00DD208A" w:rsidRPr="008B53CC">
        <w:t>е</w:t>
      </w:r>
      <w:r w:rsidR="0046273D" w:rsidRPr="008B53CC">
        <w:t xml:space="preserve"> модуля</w:t>
      </w:r>
      <w:r w:rsidR="005220F0" w:rsidRPr="008B53CC">
        <w:t xml:space="preserve">) используется универсальная шкала (табл. </w:t>
      </w:r>
      <w:r w:rsidR="00204BD9" w:rsidRPr="008B53CC">
        <w:t>5</w:t>
      </w:r>
      <w:r w:rsidR="005220F0" w:rsidRPr="008B53CC">
        <w:t>).</w:t>
      </w:r>
    </w:p>
    <w:p w:rsidR="005220F0" w:rsidRDefault="005220F0"/>
    <w:p w:rsidR="005220F0" w:rsidRPr="008B53CC" w:rsidRDefault="005220F0" w:rsidP="005220F0">
      <w:pPr>
        <w:jc w:val="right"/>
      </w:pPr>
      <w:r w:rsidRPr="008B53CC">
        <w:t xml:space="preserve">Таблица </w:t>
      </w:r>
      <w:r w:rsidR="00204BD9" w:rsidRPr="008B53CC">
        <w:t>5</w:t>
      </w:r>
    </w:p>
    <w:p w:rsidR="00F7038D" w:rsidRPr="008B53CC" w:rsidRDefault="00F7038D" w:rsidP="005220F0">
      <w:pPr>
        <w:jc w:val="right"/>
      </w:pPr>
    </w:p>
    <w:p w:rsidR="005220F0" w:rsidRPr="008B53CC" w:rsidRDefault="00B1488A" w:rsidP="005220F0">
      <w:pPr>
        <w:jc w:val="center"/>
        <w:rPr>
          <w:b/>
        </w:rPr>
      </w:pPr>
      <w:r w:rsidRPr="008B53CC">
        <w:rPr>
          <w:b/>
        </w:rPr>
        <w:t>Ш</w:t>
      </w:r>
      <w:r w:rsidR="002A70B9" w:rsidRPr="008B53CC">
        <w:rPr>
          <w:b/>
        </w:rPr>
        <w:t>кал</w:t>
      </w:r>
      <w:r w:rsidRPr="008B53CC">
        <w:rPr>
          <w:b/>
        </w:rPr>
        <w:t xml:space="preserve">а </w:t>
      </w:r>
      <w:r w:rsidR="002A70B9" w:rsidRPr="008B53CC">
        <w:rPr>
          <w:b/>
        </w:rPr>
        <w:t xml:space="preserve">оценивания </w:t>
      </w:r>
      <w:r w:rsidR="002D358E" w:rsidRPr="008B53CC">
        <w:rPr>
          <w:b/>
        </w:rPr>
        <w:t xml:space="preserve">достижения </w:t>
      </w:r>
      <w:r w:rsidR="00810863" w:rsidRPr="008B53CC">
        <w:rPr>
          <w:b/>
        </w:rPr>
        <w:t>результатов обучения</w:t>
      </w:r>
      <w:r w:rsidR="000C0216" w:rsidRPr="008B53CC">
        <w:rPr>
          <w:b/>
        </w:rPr>
        <w:t xml:space="preserve"> (</w:t>
      </w:r>
      <w:r w:rsidR="002D358E" w:rsidRPr="008B53CC">
        <w:rPr>
          <w:b/>
        </w:rPr>
        <w:t>индикаторов</w:t>
      </w:r>
      <w:r w:rsidR="000C0216" w:rsidRPr="008B53CC">
        <w:rPr>
          <w:b/>
        </w:rPr>
        <w:t>)</w:t>
      </w:r>
      <w:r w:rsidR="00810863" w:rsidRPr="008B53CC">
        <w:rPr>
          <w:b/>
        </w:rPr>
        <w:t xml:space="preserve"> по уровням</w:t>
      </w:r>
      <w:r w:rsidR="002A70B9" w:rsidRPr="008B53CC">
        <w:rPr>
          <w:b/>
        </w:rPr>
        <w:t xml:space="preserve"> </w:t>
      </w:r>
    </w:p>
    <w:p w:rsidR="005220F0" w:rsidRPr="008B53CC" w:rsidRDefault="005220F0"/>
    <w:tbl>
      <w:tblPr>
        <w:tblStyle w:val="a5"/>
        <w:tblW w:w="9634" w:type="dxa"/>
        <w:tblLayout w:type="fixed"/>
        <w:tblLook w:val="04A0" w:firstRow="1" w:lastRow="0" w:firstColumn="1" w:lastColumn="0" w:noHBand="0" w:noVBand="1"/>
      </w:tblPr>
      <w:tblGrid>
        <w:gridCol w:w="674"/>
        <w:gridCol w:w="3716"/>
        <w:gridCol w:w="2268"/>
        <w:gridCol w:w="1134"/>
        <w:gridCol w:w="1842"/>
      </w:tblGrid>
      <w:tr w:rsidR="008B53CC" w:rsidRPr="008B53CC" w:rsidTr="00E90400">
        <w:tc>
          <w:tcPr>
            <w:tcW w:w="9634" w:type="dxa"/>
            <w:gridSpan w:val="5"/>
          </w:tcPr>
          <w:p w:rsidR="00B97958" w:rsidRPr="008B53CC" w:rsidRDefault="00B97958" w:rsidP="000C0216">
            <w:pPr>
              <w:jc w:val="center"/>
              <w:rPr>
                <w:b/>
              </w:rPr>
            </w:pPr>
            <w:r w:rsidRPr="008B53CC">
              <w:rPr>
                <w:b/>
              </w:rPr>
              <w:t xml:space="preserve">Характеристика уровней </w:t>
            </w:r>
            <w:r w:rsidR="002D358E" w:rsidRPr="008B53CC">
              <w:rPr>
                <w:b/>
              </w:rPr>
              <w:t xml:space="preserve">достижения </w:t>
            </w:r>
            <w:r w:rsidRPr="008B53CC">
              <w:rPr>
                <w:b/>
              </w:rPr>
              <w:t xml:space="preserve">результатов </w:t>
            </w:r>
            <w:r w:rsidR="000C0216" w:rsidRPr="008B53CC">
              <w:rPr>
                <w:b/>
              </w:rPr>
              <w:t>обучения (индикаторов)</w:t>
            </w:r>
          </w:p>
        </w:tc>
      </w:tr>
      <w:tr w:rsidR="008B53CC" w:rsidRPr="008B53CC" w:rsidTr="0051172A">
        <w:tc>
          <w:tcPr>
            <w:tcW w:w="674" w:type="dxa"/>
            <w:vMerge w:val="restart"/>
          </w:tcPr>
          <w:p w:rsidR="0051172A" w:rsidRPr="008B53CC" w:rsidRDefault="0051172A" w:rsidP="005220F0">
            <w:pPr>
              <w:jc w:val="center"/>
              <w:rPr>
                <w:b/>
              </w:rPr>
            </w:pPr>
            <w:r w:rsidRPr="008B53CC">
              <w:rPr>
                <w:b/>
              </w:rPr>
              <w:t>№ п/п</w:t>
            </w:r>
          </w:p>
        </w:tc>
        <w:tc>
          <w:tcPr>
            <w:tcW w:w="3716" w:type="dxa"/>
            <w:vMerge w:val="restart"/>
          </w:tcPr>
          <w:p w:rsidR="0051172A" w:rsidRPr="008B53CC" w:rsidRDefault="00B97958" w:rsidP="005220F0">
            <w:pPr>
              <w:jc w:val="center"/>
              <w:rPr>
                <w:b/>
              </w:rPr>
            </w:pPr>
            <w:r w:rsidRPr="008B53CC">
              <w:rPr>
                <w:b/>
              </w:rPr>
              <w:t>Содержание у</w:t>
            </w:r>
            <w:r w:rsidR="0051172A" w:rsidRPr="008B53CC">
              <w:rPr>
                <w:b/>
              </w:rPr>
              <w:t>ров</w:t>
            </w:r>
            <w:r w:rsidRPr="008B53CC">
              <w:rPr>
                <w:b/>
              </w:rPr>
              <w:t>ня</w:t>
            </w:r>
            <w:r w:rsidR="0051172A" w:rsidRPr="008B53CC">
              <w:rPr>
                <w:b/>
              </w:rPr>
              <w:t xml:space="preserve"> выполнения </w:t>
            </w:r>
            <w:r w:rsidR="00F34610" w:rsidRPr="008B53CC">
              <w:rPr>
                <w:b/>
              </w:rPr>
              <w:t xml:space="preserve">критерия </w:t>
            </w:r>
            <w:r w:rsidRPr="008B53CC">
              <w:rPr>
                <w:b/>
              </w:rPr>
              <w:t>оценивания результатов обучения</w:t>
            </w:r>
          </w:p>
          <w:p w:rsidR="0051172A" w:rsidRPr="008B53CC" w:rsidRDefault="0051172A" w:rsidP="005220F0">
            <w:pPr>
              <w:jc w:val="center"/>
              <w:rPr>
                <w:b/>
              </w:rPr>
            </w:pPr>
            <w:r w:rsidRPr="008B53CC">
              <w:rPr>
                <w:b/>
              </w:rPr>
              <w:t>(выполненное оценочное задание)</w:t>
            </w:r>
          </w:p>
        </w:tc>
        <w:tc>
          <w:tcPr>
            <w:tcW w:w="5244" w:type="dxa"/>
            <w:gridSpan w:val="3"/>
          </w:tcPr>
          <w:p w:rsidR="0051172A" w:rsidRPr="008B53CC" w:rsidRDefault="0051172A" w:rsidP="00E25A6E">
            <w:pPr>
              <w:jc w:val="center"/>
              <w:rPr>
                <w:b/>
              </w:rPr>
            </w:pPr>
            <w:r w:rsidRPr="008B53CC">
              <w:rPr>
                <w:b/>
              </w:rPr>
              <w:t>Шкала оцен</w:t>
            </w:r>
            <w:r w:rsidR="00E25A6E" w:rsidRPr="008B53CC">
              <w:rPr>
                <w:b/>
              </w:rPr>
              <w:t xml:space="preserve">ивания </w:t>
            </w:r>
          </w:p>
        </w:tc>
      </w:tr>
      <w:tr w:rsidR="008B53CC" w:rsidRPr="008B53CC" w:rsidTr="00354ACA">
        <w:tc>
          <w:tcPr>
            <w:tcW w:w="674" w:type="dxa"/>
            <w:vMerge/>
          </w:tcPr>
          <w:p w:rsidR="0051172A" w:rsidRPr="008B53CC" w:rsidRDefault="0051172A">
            <w:pPr>
              <w:rPr>
                <w:b/>
              </w:rPr>
            </w:pPr>
          </w:p>
        </w:tc>
        <w:tc>
          <w:tcPr>
            <w:tcW w:w="3716" w:type="dxa"/>
            <w:vMerge/>
          </w:tcPr>
          <w:p w:rsidR="0051172A" w:rsidRPr="008B53CC" w:rsidRDefault="0051172A">
            <w:pPr>
              <w:rPr>
                <w:b/>
              </w:rPr>
            </w:pPr>
          </w:p>
        </w:tc>
        <w:tc>
          <w:tcPr>
            <w:tcW w:w="3402" w:type="dxa"/>
            <w:gridSpan w:val="2"/>
          </w:tcPr>
          <w:p w:rsidR="0051172A" w:rsidRPr="008B53CC" w:rsidRDefault="0051172A" w:rsidP="0051172A">
            <w:pPr>
              <w:jc w:val="center"/>
              <w:rPr>
                <w:b/>
              </w:rPr>
            </w:pPr>
            <w:r w:rsidRPr="008B53CC">
              <w:rPr>
                <w:b/>
              </w:rPr>
              <w:t xml:space="preserve">Традиционная </w:t>
            </w:r>
            <w:r w:rsidR="00B97958" w:rsidRPr="008B53CC">
              <w:rPr>
                <w:b/>
              </w:rPr>
              <w:t>характеристика уровня</w:t>
            </w:r>
          </w:p>
        </w:tc>
        <w:tc>
          <w:tcPr>
            <w:tcW w:w="1842" w:type="dxa"/>
          </w:tcPr>
          <w:p w:rsidR="0051172A" w:rsidRPr="008B53CC" w:rsidRDefault="0051172A" w:rsidP="005220F0">
            <w:pPr>
              <w:jc w:val="center"/>
              <w:rPr>
                <w:b/>
              </w:rPr>
            </w:pPr>
            <w:r w:rsidRPr="008B53CC">
              <w:rPr>
                <w:b/>
              </w:rPr>
              <w:t>Качественная</w:t>
            </w:r>
            <w:r w:rsidR="00B97958" w:rsidRPr="008B53CC">
              <w:rPr>
                <w:b/>
              </w:rPr>
              <w:t xml:space="preserve"> характеристика уровня</w:t>
            </w:r>
          </w:p>
        </w:tc>
      </w:tr>
      <w:tr w:rsidR="008B53CC" w:rsidRPr="008B53CC" w:rsidTr="00354ACA">
        <w:tc>
          <w:tcPr>
            <w:tcW w:w="674" w:type="dxa"/>
          </w:tcPr>
          <w:p w:rsidR="0051172A" w:rsidRPr="008B53CC" w:rsidRDefault="0051172A" w:rsidP="005C1E79">
            <w:r w:rsidRPr="008B53CC">
              <w:lastRenderedPageBreak/>
              <w:t>1.</w:t>
            </w:r>
          </w:p>
        </w:tc>
        <w:tc>
          <w:tcPr>
            <w:tcW w:w="3716" w:type="dxa"/>
          </w:tcPr>
          <w:p w:rsidR="00680FEE" w:rsidRPr="008B53CC" w:rsidRDefault="00F34610" w:rsidP="000C0216">
            <w:r w:rsidRPr="008B53CC">
              <w:t>Р</w:t>
            </w:r>
            <w:r w:rsidR="00680FEE" w:rsidRPr="008B53CC">
              <w:t>езультат</w:t>
            </w:r>
            <w:r w:rsidRPr="008B53CC">
              <w:t>ы</w:t>
            </w:r>
            <w:r w:rsidR="00680FEE" w:rsidRPr="008B53CC">
              <w:t xml:space="preserve"> обучения </w:t>
            </w:r>
            <w:r w:rsidR="000C0216" w:rsidRPr="008B53CC">
              <w:t>(</w:t>
            </w:r>
            <w:r w:rsidR="002D358E" w:rsidRPr="008B53CC">
              <w:t>индикаторы</w:t>
            </w:r>
            <w:r w:rsidR="000C0216" w:rsidRPr="008B53CC">
              <w:t>)</w:t>
            </w:r>
            <w:r w:rsidR="002D358E" w:rsidRPr="008B53CC">
              <w:t xml:space="preserve"> достигнуты </w:t>
            </w:r>
            <w:r w:rsidR="00680FEE" w:rsidRPr="008B53CC">
              <w:t>в полном объеме, замечаний нет</w:t>
            </w:r>
          </w:p>
        </w:tc>
        <w:tc>
          <w:tcPr>
            <w:tcW w:w="2268" w:type="dxa"/>
          </w:tcPr>
          <w:p w:rsidR="002A70B9" w:rsidRPr="008B53CC" w:rsidRDefault="0051172A" w:rsidP="002A70B9">
            <w:pPr>
              <w:jc w:val="center"/>
            </w:pPr>
            <w:r w:rsidRPr="008B53CC">
              <w:t xml:space="preserve">Отлично </w:t>
            </w:r>
          </w:p>
          <w:p w:rsidR="0051172A" w:rsidRPr="008B53CC" w:rsidRDefault="002A70B9" w:rsidP="002A70B9">
            <w:pPr>
              <w:jc w:val="center"/>
            </w:pPr>
            <w:r w:rsidRPr="008B53CC">
              <w:t xml:space="preserve">(80-100 баллов) </w:t>
            </w:r>
          </w:p>
        </w:tc>
        <w:tc>
          <w:tcPr>
            <w:tcW w:w="1134" w:type="dxa"/>
            <w:vMerge w:val="restart"/>
          </w:tcPr>
          <w:p w:rsidR="0051172A" w:rsidRPr="008B53CC" w:rsidRDefault="0051172A" w:rsidP="005C1E79">
            <w:pPr>
              <w:jc w:val="center"/>
            </w:pPr>
            <w:r w:rsidRPr="008B53CC">
              <w:t>Зачтено</w:t>
            </w:r>
          </w:p>
        </w:tc>
        <w:tc>
          <w:tcPr>
            <w:tcW w:w="1842" w:type="dxa"/>
          </w:tcPr>
          <w:p w:rsidR="0051172A" w:rsidRPr="008B53CC" w:rsidRDefault="0051172A" w:rsidP="005C1E79">
            <w:pPr>
              <w:jc w:val="center"/>
            </w:pPr>
            <w:r w:rsidRPr="008B53CC">
              <w:t>Высокий (В)</w:t>
            </w:r>
          </w:p>
        </w:tc>
      </w:tr>
      <w:tr w:rsidR="008B53CC" w:rsidRPr="008B53CC" w:rsidTr="00354ACA">
        <w:trPr>
          <w:trHeight w:val="1377"/>
        </w:trPr>
        <w:tc>
          <w:tcPr>
            <w:tcW w:w="674" w:type="dxa"/>
          </w:tcPr>
          <w:p w:rsidR="0051172A" w:rsidRPr="008B53CC" w:rsidRDefault="0051172A" w:rsidP="005C1E79">
            <w:r w:rsidRPr="008B53CC">
              <w:t xml:space="preserve">2. </w:t>
            </w:r>
          </w:p>
        </w:tc>
        <w:tc>
          <w:tcPr>
            <w:tcW w:w="3716" w:type="dxa"/>
          </w:tcPr>
          <w:p w:rsidR="00680FEE" w:rsidRPr="008B53CC" w:rsidRDefault="00F34610" w:rsidP="002D358E">
            <w:r w:rsidRPr="008B53CC">
              <w:t xml:space="preserve">Результаты </w:t>
            </w:r>
            <w:r w:rsidR="000C0216" w:rsidRPr="008B53CC">
              <w:t>обучения (индикаторы)</w:t>
            </w:r>
            <w:r w:rsidR="002D358E" w:rsidRPr="008B53CC">
              <w:t xml:space="preserve"> в целом достигнуты</w:t>
            </w:r>
            <w:r w:rsidR="0051172A" w:rsidRPr="008B53CC">
              <w:t>, имеются замечания, которые не требуют обязательного устранения</w:t>
            </w:r>
          </w:p>
        </w:tc>
        <w:tc>
          <w:tcPr>
            <w:tcW w:w="2268" w:type="dxa"/>
          </w:tcPr>
          <w:p w:rsidR="002A70B9" w:rsidRPr="008B53CC" w:rsidRDefault="0051172A" w:rsidP="005C1E79">
            <w:pPr>
              <w:jc w:val="center"/>
            </w:pPr>
            <w:r w:rsidRPr="008B53CC">
              <w:t xml:space="preserve">Хорошо </w:t>
            </w:r>
          </w:p>
          <w:p w:rsidR="0051172A" w:rsidRPr="008B53CC" w:rsidRDefault="0051172A" w:rsidP="005C1E79">
            <w:pPr>
              <w:jc w:val="center"/>
            </w:pPr>
            <w:r w:rsidRPr="008B53CC">
              <w:t>(</w:t>
            </w:r>
            <w:r w:rsidR="002A70B9" w:rsidRPr="008B53CC">
              <w:t>60-79 баллов</w:t>
            </w:r>
            <w:r w:rsidRPr="008B53CC">
              <w:t>)</w:t>
            </w:r>
          </w:p>
        </w:tc>
        <w:tc>
          <w:tcPr>
            <w:tcW w:w="1134" w:type="dxa"/>
            <w:vMerge/>
          </w:tcPr>
          <w:p w:rsidR="0051172A" w:rsidRPr="008B53CC" w:rsidRDefault="0051172A" w:rsidP="005C1E79">
            <w:pPr>
              <w:jc w:val="center"/>
            </w:pPr>
          </w:p>
        </w:tc>
        <w:tc>
          <w:tcPr>
            <w:tcW w:w="1842" w:type="dxa"/>
          </w:tcPr>
          <w:p w:rsidR="0051172A" w:rsidRPr="008B53CC" w:rsidRDefault="0051172A" w:rsidP="005C1E79">
            <w:pPr>
              <w:jc w:val="center"/>
            </w:pPr>
            <w:r w:rsidRPr="008B53CC">
              <w:t>Средний (С)</w:t>
            </w:r>
          </w:p>
        </w:tc>
      </w:tr>
      <w:tr w:rsidR="008B53CC" w:rsidRPr="008B53CC" w:rsidTr="00354ACA">
        <w:tc>
          <w:tcPr>
            <w:tcW w:w="674" w:type="dxa"/>
          </w:tcPr>
          <w:p w:rsidR="0051172A" w:rsidRPr="008B53CC" w:rsidRDefault="0051172A" w:rsidP="005C1E79">
            <w:r w:rsidRPr="008B53CC">
              <w:t>3.</w:t>
            </w:r>
          </w:p>
        </w:tc>
        <w:tc>
          <w:tcPr>
            <w:tcW w:w="3716" w:type="dxa"/>
          </w:tcPr>
          <w:p w:rsidR="0051172A" w:rsidRPr="008B53CC" w:rsidRDefault="002D358E" w:rsidP="002D358E">
            <w:r w:rsidRPr="008B53CC">
              <w:t>Р</w:t>
            </w:r>
            <w:r w:rsidR="00680FEE" w:rsidRPr="008B53CC">
              <w:t>езультат</w:t>
            </w:r>
            <w:r w:rsidRPr="008B53CC">
              <w:t>ы</w:t>
            </w:r>
            <w:r w:rsidR="00680FEE" w:rsidRPr="008B53CC">
              <w:t xml:space="preserve"> </w:t>
            </w:r>
            <w:r w:rsidR="000C0216" w:rsidRPr="008B53CC">
              <w:t xml:space="preserve">обучения (индикаторы) </w:t>
            </w:r>
            <w:r w:rsidRPr="008B53CC">
              <w:t xml:space="preserve">достигнуты </w:t>
            </w:r>
            <w:r w:rsidR="00680FEE" w:rsidRPr="008B53CC">
              <w:t xml:space="preserve">не </w:t>
            </w:r>
            <w:r w:rsidR="00C224C9" w:rsidRPr="008B53CC">
              <w:t>в полной мере</w:t>
            </w:r>
            <w:r w:rsidR="0051172A" w:rsidRPr="008B53CC">
              <w:t>, есть замечания</w:t>
            </w:r>
          </w:p>
        </w:tc>
        <w:tc>
          <w:tcPr>
            <w:tcW w:w="2268" w:type="dxa"/>
          </w:tcPr>
          <w:p w:rsidR="0051172A" w:rsidRPr="008B53CC" w:rsidRDefault="0051172A" w:rsidP="005C1E79">
            <w:pPr>
              <w:jc w:val="center"/>
            </w:pPr>
            <w:r w:rsidRPr="008B53CC">
              <w:t xml:space="preserve">Удовлетворительно </w:t>
            </w:r>
          </w:p>
          <w:p w:rsidR="002A70B9" w:rsidRPr="008B53CC" w:rsidRDefault="002A70B9" w:rsidP="005C1E79">
            <w:pPr>
              <w:jc w:val="center"/>
            </w:pPr>
            <w:r w:rsidRPr="008B53CC">
              <w:t>(40-59 баллов)</w:t>
            </w:r>
          </w:p>
        </w:tc>
        <w:tc>
          <w:tcPr>
            <w:tcW w:w="1134" w:type="dxa"/>
            <w:vMerge/>
          </w:tcPr>
          <w:p w:rsidR="0051172A" w:rsidRPr="008B53CC" w:rsidRDefault="0051172A" w:rsidP="005C1E79">
            <w:pPr>
              <w:jc w:val="center"/>
            </w:pPr>
          </w:p>
        </w:tc>
        <w:tc>
          <w:tcPr>
            <w:tcW w:w="1842" w:type="dxa"/>
          </w:tcPr>
          <w:p w:rsidR="0051172A" w:rsidRPr="008B53CC" w:rsidRDefault="0051172A" w:rsidP="005C1E79">
            <w:pPr>
              <w:jc w:val="center"/>
            </w:pPr>
            <w:r w:rsidRPr="008B53CC">
              <w:t>Пороговый (П)</w:t>
            </w:r>
          </w:p>
          <w:p w:rsidR="0051172A" w:rsidRPr="008B53CC" w:rsidRDefault="0051172A" w:rsidP="005C1E79">
            <w:pPr>
              <w:jc w:val="center"/>
            </w:pPr>
          </w:p>
        </w:tc>
      </w:tr>
      <w:tr w:rsidR="008B53CC" w:rsidRPr="008B53CC" w:rsidTr="00354ACA">
        <w:tc>
          <w:tcPr>
            <w:tcW w:w="674" w:type="dxa"/>
          </w:tcPr>
          <w:p w:rsidR="005C1E79" w:rsidRPr="008B53CC" w:rsidRDefault="005C1E79" w:rsidP="005C1E79">
            <w:r w:rsidRPr="008B53CC">
              <w:t>4.</w:t>
            </w:r>
          </w:p>
        </w:tc>
        <w:tc>
          <w:tcPr>
            <w:tcW w:w="3716" w:type="dxa"/>
          </w:tcPr>
          <w:p w:rsidR="005C1E79" w:rsidRPr="008B53CC" w:rsidRDefault="007237CB" w:rsidP="009A65FD">
            <w:r w:rsidRPr="008B53CC">
              <w:t xml:space="preserve">Освоение результатов обучения не </w:t>
            </w:r>
            <w:r w:rsidR="009A65FD" w:rsidRPr="008B53CC">
              <w:t>соответствует</w:t>
            </w:r>
            <w:r w:rsidRPr="008B53CC">
              <w:t xml:space="preserve"> индикатор</w:t>
            </w:r>
            <w:r w:rsidR="009A65FD" w:rsidRPr="008B53CC">
              <w:t>ам</w:t>
            </w:r>
            <w:r w:rsidR="005C1E79" w:rsidRPr="008B53CC">
              <w:t>, име</w:t>
            </w:r>
            <w:r w:rsidRPr="008B53CC">
              <w:t xml:space="preserve">ются </w:t>
            </w:r>
            <w:r w:rsidR="005C1E79" w:rsidRPr="008B53CC">
              <w:t>существенные ошибки и замечания, требует</w:t>
            </w:r>
            <w:r w:rsidRPr="008B53CC">
              <w:t>ся доработка</w:t>
            </w:r>
          </w:p>
        </w:tc>
        <w:tc>
          <w:tcPr>
            <w:tcW w:w="2268" w:type="dxa"/>
          </w:tcPr>
          <w:p w:rsidR="002A70B9" w:rsidRPr="008B53CC" w:rsidRDefault="005C1E79" w:rsidP="005C1E79">
            <w:pPr>
              <w:jc w:val="center"/>
            </w:pPr>
            <w:r w:rsidRPr="008B53CC">
              <w:t xml:space="preserve">Неудовлетворительно </w:t>
            </w:r>
          </w:p>
          <w:p w:rsidR="005C1E79" w:rsidRPr="008B53CC" w:rsidRDefault="002A70B9" w:rsidP="005C1E79">
            <w:pPr>
              <w:jc w:val="center"/>
            </w:pPr>
            <w:r w:rsidRPr="008B53CC">
              <w:t>(менее 40 баллов)</w:t>
            </w:r>
          </w:p>
        </w:tc>
        <w:tc>
          <w:tcPr>
            <w:tcW w:w="1134" w:type="dxa"/>
          </w:tcPr>
          <w:p w:rsidR="005C1E79" w:rsidRPr="008B53CC" w:rsidRDefault="0051172A" w:rsidP="005C1E79">
            <w:pPr>
              <w:jc w:val="center"/>
            </w:pPr>
            <w:r w:rsidRPr="008B53CC">
              <w:t>Не зачтено</w:t>
            </w:r>
          </w:p>
        </w:tc>
        <w:tc>
          <w:tcPr>
            <w:tcW w:w="1842" w:type="dxa"/>
          </w:tcPr>
          <w:p w:rsidR="005C1E79" w:rsidRPr="008B53CC" w:rsidRDefault="005C1E79" w:rsidP="005C1E79">
            <w:pPr>
              <w:jc w:val="center"/>
            </w:pPr>
            <w:r w:rsidRPr="008B53CC">
              <w:t>Недостаточный (Н)</w:t>
            </w:r>
          </w:p>
        </w:tc>
      </w:tr>
      <w:tr w:rsidR="0051172A" w:rsidRPr="008B53CC" w:rsidTr="00354ACA">
        <w:tc>
          <w:tcPr>
            <w:tcW w:w="674" w:type="dxa"/>
          </w:tcPr>
          <w:p w:rsidR="0051172A" w:rsidRPr="008B53CC" w:rsidRDefault="0051172A" w:rsidP="005C1E79">
            <w:r w:rsidRPr="008B53CC">
              <w:t>5.</w:t>
            </w:r>
          </w:p>
        </w:tc>
        <w:tc>
          <w:tcPr>
            <w:tcW w:w="3716" w:type="dxa"/>
          </w:tcPr>
          <w:p w:rsidR="0051172A" w:rsidRPr="008B53CC" w:rsidRDefault="00F34610" w:rsidP="009D0226">
            <w:r w:rsidRPr="008B53CC">
              <w:t>Р</w:t>
            </w:r>
            <w:r w:rsidR="00B97958" w:rsidRPr="008B53CC">
              <w:t xml:space="preserve">езультат обучения не достигнут, задание </w:t>
            </w:r>
            <w:r w:rsidR="0051172A" w:rsidRPr="008B53CC">
              <w:t>н</w:t>
            </w:r>
            <w:r w:rsidRPr="008B53CC">
              <w:t xml:space="preserve">е выполнено </w:t>
            </w:r>
          </w:p>
        </w:tc>
        <w:tc>
          <w:tcPr>
            <w:tcW w:w="3402" w:type="dxa"/>
            <w:gridSpan w:val="2"/>
          </w:tcPr>
          <w:p w:rsidR="0051172A" w:rsidRPr="008B53CC" w:rsidRDefault="0051172A" w:rsidP="005C1E79">
            <w:pPr>
              <w:jc w:val="center"/>
            </w:pPr>
            <w:r w:rsidRPr="008B53CC">
              <w:t>Недостаточно свидетельств для оценивания</w:t>
            </w:r>
          </w:p>
        </w:tc>
        <w:tc>
          <w:tcPr>
            <w:tcW w:w="1842" w:type="dxa"/>
          </w:tcPr>
          <w:p w:rsidR="0051172A" w:rsidRPr="008B53CC" w:rsidRDefault="0051172A" w:rsidP="005C1E79">
            <w:pPr>
              <w:jc w:val="center"/>
            </w:pPr>
            <w:r w:rsidRPr="008B53CC">
              <w:t>Нет результата</w:t>
            </w:r>
          </w:p>
        </w:tc>
      </w:tr>
    </w:tbl>
    <w:p w:rsidR="005220F0" w:rsidRDefault="005220F0"/>
    <w:p w:rsidR="0085237D" w:rsidRPr="008B53CC" w:rsidRDefault="0085237D"/>
    <w:p w:rsidR="005220F0" w:rsidRPr="00F51817" w:rsidRDefault="00F51817" w:rsidP="00F51817">
      <w:pPr>
        <w:ind w:left="418"/>
        <w:jc w:val="both"/>
        <w:rPr>
          <w:b/>
          <w:szCs w:val="28"/>
        </w:rPr>
      </w:pPr>
      <w:r>
        <w:rPr>
          <w:b/>
          <w:szCs w:val="28"/>
        </w:rPr>
        <w:t xml:space="preserve">5. </w:t>
      </w:r>
      <w:r w:rsidR="00A21496" w:rsidRPr="00F51817">
        <w:rPr>
          <w:b/>
          <w:szCs w:val="28"/>
        </w:rPr>
        <w:t xml:space="preserve">СОДЕРЖАНИЕ </w:t>
      </w:r>
      <w:r w:rsidR="00555B24" w:rsidRPr="00F51817">
        <w:rPr>
          <w:b/>
          <w:szCs w:val="28"/>
        </w:rPr>
        <w:t xml:space="preserve">КОНТРОЛЬНО-ОЦЕНОЧНЫХ МЕРОПРИЯТИЙ </w:t>
      </w:r>
      <w:r w:rsidR="00A21496" w:rsidRPr="00F51817">
        <w:rPr>
          <w:b/>
          <w:szCs w:val="28"/>
        </w:rPr>
        <w:t>ПО ДИСЦИПЛИНЕ МОДУЛЯ</w:t>
      </w:r>
    </w:p>
    <w:p w:rsidR="00513CF8" w:rsidRPr="008B53CC" w:rsidRDefault="00513CF8" w:rsidP="00513CF8">
      <w:pPr>
        <w:jc w:val="both"/>
      </w:pPr>
    </w:p>
    <w:p w:rsidR="00B84609" w:rsidRPr="008B53CC" w:rsidRDefault="00F51817" w:rsidP="000236E5">
      <w:pPr>
        <w:jc w:val="both"/>
        <w:rPr>
          <w:b/>
          <w:szCs w:val="28"/>
        </w:rPr>
      </w:pPr>
      <w:r>
        <w:rPr>
          <w:b/>
          <w:szCs w:val="28"/>
        </w:rPr>
        <w:t>5</w:t>
      </w:r>
      <w:r w:rsidR="00E5112E" w:rsidRPr="008B53CC">
        <w:rPr>
          <w:b/>
          <w:szCs w:val="28"/>
        </w:rPr>
        <w:t xml:space="preserve">.1. </w:t>
      </w:r>
      <w:r w:rsidR="000236E5" w:rsidRPr="008B53CC">
        <w:rPr>
          <w:b/>
          <w:szCs w:val="28"/>
        </w:rPr>
        <w:t xml:space="preserve">Описание </w:t>
      </w:r>
      <w:r w:rsidR="000236E5" w:rsidRPr="00FD3AAE">
        <w:rPr>
          <w:b/>
          <w:szCs w:val="28"/>
        </w:rPr>
        <w:t>аудиторных</w:t>
      </w:r>
      <w:r w:rsidR="000236E5">
        <w:rPr>
          <w:b/>
          <w:szCs w:val="28"/>
        </w:rPr>
        <w:t xml:space="preserve"> </w:t>
      </w:r>
      <w:r w:rsidR="000236E5" w:rsidRPr="008B53CC">
        <w:rPr>
          <w:b/>
        </w:rPr>
        <w:t>контрольно-оценочных мероприятий</w:t>
      </w:r>
      <w:r w:rsidR="000236E5" w:rsidRPr="008B53CC">
        <w:rPr>
          <w:b/>
          <w:szCs w:val="28"/>
        </w:rPr>
        <w:t xml:space="preserve"> по дисциплине модуля</w:t>
      </w:r>
    </w:p>
    <w:p w:rsidR="00BF50EF" w:rsidRPr="00584C63" w:rsidRDefault="00BF50EF" w:rsidP="00236A1A"/>
    <w:p w:rsidR="00F36925" w:rsidRPr="00584C63" w:rsidRDefault="00F36925" w:rsidP="00A71C95">
      <w:pPr>
        <w:spacing w:line="276" w:lineRule="auto"/>
        <w:rPr>
          <w:b/>
          <w:bCs/>
        </w:rPr>
      </w:pPr>
      <w:r w:rsidRPr="00584C63">
        <w:rPr>
          <w:b/>
        </w:rPr>
        <w:t>5.1.</w:t>
      </w:r>
      <w:r>
        <w:rPr>
          <w:b/>
          <w:color w:val="6495ED"/>
        </w:rPr>
        <w:t>1</w:t>
      </w:r>
      <w:r w:rsidR="00E86306" w:rsidRPr="00584C63">
        <w:rPr>
          <w:b/>
          <w:bCs/>
        </w:rPr>
        <w:t xml:space="preserve">. </w:t>
      </w:r>
      <w:r>
        <w:rPr>
          <w:b/>
          <w:color w:val="6495ED"/>
        </w:rPr>
        <w:t>Лекции</w:t>
      </w:r>
    </w:p>
    <w:p w:rsidR="00EE588C" w:rsidRPr="00584C63" w:rsidRDefault="00EE588C" w:rsidP="003A337F"/>
    <w:p w:rsidR="003A337F" w:rsidRPr="00254467" w:rsidRDefault="003A337F" w:rsidP="003A337F">
      <w:pPr>
        <w:ind w:left="284"/>
        <w:jc w:val="both"/>
      </w:pPr>
      <w:r w:rsidRPr="0084234B">
        <w:t>Самостоятельное изучение теоретического материала по темам/разделам лекций в соответствии с содержанием дисциплины (п. 1.2. РПД</w:t>
      </w:r>
      <w:r w:rsidRPr="00254467">
        <w:t>)</w:t>
      </w:r>
    </w:p>
    <w:p w:rsidR="00BF50EF" w:rsidRPr="00584C63" w:rsidRDefault="00BF50EF" w:rsidP="00236A1A"/>
    <w:p w:rsidR="00F36925" w:rsidRPr="00584C63" w:rsidRDefault="00F36925" w:rsidP="00A71C95">
      <w:pPr>
        <w:spacing w:line="276" w:lineRule="auto"/>
        <w:rPr>
          <w:b/>
          <w:bCs/>
        </w:rPr>
      </w:pPr>
      <w:r w:rsidRPr="00584C63">
        <w:rPr>
          <w:b/>
        </w:rPr>
        <w:t>5.1.</w:t>
      </w:r>
      <w:r>
        <w:rPr>
          <w:b/>
          <w:color w:val="6495ED"/>
        </w:rPr>
        <w:t>2</w:t>
      </w:r>
      <w:r w:rsidR="00E86306" w:rsidRPr="00584C63">
        <w:rPr>
          <w:b/>
          <w:bCs/>
        </w:rPr>
        <w:t xml:space="preserve">. </w:t>
      </w:r>
      <w:r w:rsidR="00254467">
        <w:rPr>
          <w:b/>
          <w:color w:val="6495ED"/>
        </w:rPr>
        <w:t>Практические занятия</w:t>
      </w:r>
    </w:p>
    <w:p w:rsidR="00616B50" w:rsidRPr="00254467" w:rsidRDefault="00616B50" w:rsidP="00A71C95">
      <w:pPr>
        <w:spacing w:line="276" w:lineRule="auto"/>
        <w:ind w:firstLine="284"/>
      </w:pPr>
      <w:r w:rsidRPr="00254467">
        <w:rPr>
          <w:color w:val="6495ED"/>
        </w:rPr>
        <w:t>Примерный перечень тем</w:t>
      </w:r>
    </w:p>
    <w:p w:rsidR="0058664B" w:rsidRDefault="00254467" w:rsidP="00254467">
      <w:pPr>
        <w:pStyle w:val="a3"/>
        <w:numPr>
          <w:ilvl w:val="0"/>
          <w:numId w:val="16"/>
        </w:numPr>
        <w:spacing w:line="276" w:lineRule="auto"/>
      </w:pPr>
      <w:r>
        <w:t>Моделирование временных рядов</w:t>
      </w:r>
    </w:p>
    <w:p w:rsidR="00254467" w:rsidRDefault="00254467" w:rsidP="00254467">
      <w:pPr>
        <w:pStyle w:val="a3"/>
        <w:numPr>
          <w:ilvl w:val="0"/>
          <w:numId w:val="16"/>
        </w:numPr>
        <w:spacing w:line="276" w:lineRule="auto"/>
      </w:pPr>
      <w:r>
        <w:t>Визуализация и предварительный анализ временных рядов</w:t>
      </w:r>
    </w:p>
    <w:p w:rsidR="00254467" w:rsidRDefault="00254467" w:rsidP="00254467">
      <w:pPr>
        <w:pStyle w:val="a3"/>
        <w:numPr>
          <w:ilvl w:val="0"/>
          <w:numId w:val="16"/>
        </w:numPr>
        <w:spacing w:line="276" w:lineRule="auto"/>
      </w:pPr>
      <w:r>
        <w:t xml:space="preserve">Основы </w:t>
      </w:r>
      <w:proofErr w:type="spellStart"/>
      <w:r>
        <w:t>фреймворка</w:t>
      </w:r>
      <w:proofErr w:type="spellEnd"/>
      <w:r>
        <w:t xml:space="preserve"> работы с временными рядами</w:t>
      </w:r>
    </w:p>
    <w:p w:rsidR="00254467" w:rsidRPr="008B0FEB" w:rsidRDefault="008B0FEB" w:rsidP="00254467">
      <w:pPr>
        <w:pStyle w:val="a3"/>
        <w:numPr>
          <w:ilvl w:val="0"/>
          <w:numId w:val="16"/>
        </w:numPr>
        <w:spacing w:line="276" w:lineRule="auto"/>
      </w:pPr>
      <w:r>
        <w:t xml:space="preserve">Изучение особенностей настройки моделей </w:t>
      </w:r>
      <w:r>
        <w:rPr>
          <w:lang w:val="en-US"/>
        </w:rPr>
        <w:t>ARIMA</w:t>
      </w:r>
    </w:p>
    <w:p w:rsidR="008B0FEB" w:rsidRDefault="008B0FEB" w:rsidP="00254467">
      <w:pPr>
        <w:pStyle w:val="a3"/>
        <w:numPr>
          <w:ilvl w:val="0"/>
          <w:numId w:val="16"/>
        </w:numPr>
        <w:spacing w:line="276" w:lineRule="auto"/>
      </w:pPr>
      <w:r>
        <w:t>Продвинутые техники работы с временными рядами и поиск аномалий во ВР</w:t>
      </w:r>
    </w:p>
    <w:p w:rsidR="008B0FEB" w:rsidRDefault="008B0FEB" w:rsidP="00254467">
      <w:pPr>
        <w:pStyle w:val="a3"/>
        <w:numPr>
          <w:ilvl w:val="0"/>
          <w:numId w:val="16"/>
        </w:numPr>
        <w:spacing w:line="276" w:lineRule="auto"/>
      </w:pPr>
      <w:r>
        <w:t>Многомерные временные ряды</w:t>
      </w:r>
    </w:p>
    <w:p w:rsidR="008B0FEB" w:rsidRDefault="008B0FEB" w:rsidP="00254467">
      <w:pPr>
        <w:pStyle w:val="a3"/>
        <w:numPr>
          <w:ilvl w:val="0"/>
          <w:numId w:val="16"/>
        </w:numPr>
        <w:spacing w:line="276" w:lineRule="auto"/>
      </w:pPr>
      <w:r>
        <w:t>Использование машинного обучения в задачах предсказания ВР</w:t>
      </w:r>
    </w:p>
    <w:p w:rsidR="008B0FEB" w:rsidRDefault="008B0FEB" w:rsidP="00254467">
      <w:pPr>
        <w:pStyle w:val="a3"/>
        <w:numPr>
          <w:ilvl w:val="0"/>
          <w:numId w:val="16"/>
        </w:numPr>
        <w:spacing w:line="276" w:lineRule="auto"/>
      </w:pPr>
      <w:r>
        <w:t>Использование глубокого обучения в задачах предсказания ВР</w:t>
      </w:r>
    </w:p>
    <w:p w:rsidR="008B0FEB" w:rsidRDefault="008B0FEB" w:rsidP="00254467">
      <w:pPr>
        <w:pStyle w:val="a3"/>
        <w:numPr>
          <w:ilvl w:val="0"/>
          <w:numId w:val="16"/>
        </w:numPr>
        <w:spacing w:line="276" w:lineRule="auto"/>
      </w:pPr>
      <w:r>
        <w:t>Классификация ВР</w:t>
      </w:r>
    </w:p>
    <w:p w:rsidR="00EF4100" w:rsidRPr="00392423" w:rsidRDefault="00EF4100" w:rsidP="00616B50"/>
    <w:p w:rsidR="00E5112E" w:rsidRDefault="000236E5" w:rsidP="000236E5">
      <w:pPr>
        <w:jc w:val="both"/>
        <w:rPr>
          <w:b/>
          <w:szCs w:val="28"/>
        </w:rPr>
      </w:pPr>
      <w:r w:rsidRPr="001E3707">
        <w:rPr>
          <w:b/>
          <w:szCs w:val="28"/>
        </w:rPr>
        <w:t>5</w:t>
      </w:r>
      <w:r w:rsidR="00D34988" w:rsidRPr="001E3707">
        <w:rPr>
          <w:b/>
          <w:szCs w:val="28"/>
        </w:rPr>
        <w:t>.2.</w:t>
      </w:r>
      <w:r w:rsidR="00E5112E" w:rsidRPr="001E3707">
        <w:rPr>
          <w:b/>
          <w:szCs w:val="28"/>
        </w:rPr>
        <w:t xml:space="preserve"> </w:t>
      </w:r>
      <w:r w:rsidRPr="008B53CC">
        <w:rPr>
          <w:b/>
          <w:szCs w:val="28"/>
        </w:rPr>
        <w:t>Описание</w:t>
      </w:r>
      <w:r w:rsidRPr="001E3707">
        <w:rPr>
          <w:b/>
          <w:szCs w:val="28"/>
        </w:rPr>
        <w:t xml:space="preserve"> </w:t>
      </w:r>
      <w:r>
        <w:rPr>
          <w:b/>
          <w:szCs w:val="28"/>
        </w:rPr>
        <w:t>внеаудиторных</w:t>
      </w:r>
      <w:r w:rsidRPr="001E3707">
        <w:rPr>
          <w:b/>
          <w:szCs w:val="28"/>
        </w:rPr>
        <w:t xml:space="preserve"> </w:t>
      </w:r>
      <w:r w:rsidRPr="008B53CC">
        <w:rPr>
          <w:b/>
        </w:rPr>
        <w:t>контрольно</w:t>
      </w:r>
      <w:r w:rsidRPr="001E3707">
        <w:rPr>
          <w:b/>
        </w:rPr>
        <w:t>-</w:t>
      </w:r>
      <w:r w:rsidRPr="008B53CC">
        <w:rPr>
          <w:b/>
        </w:rPr>
        <w:t>оценочных</w:t>
      </w:r>
      <w:r w:rsidRPr="001E3707">
        <w:rPr>
          <w:b/>
        </w:rPr>
        <w:t xml:space="preserve"> </w:t>
      </w:r>
      <w:r w:rsidRPr="008B53CC">
        <w:rPr>
          <w:b/>
        </w:rPr>
        <w:t>мероприятий</w:t>
      </w:r>
      <w:r w:rsidRPr="001E3707">
        <w:rPr>
          <w:b/>
          <w:szCs w:val="28"/>
        </w:rPr>
        <w:t xml:space="preserve"> </w:t>
      </w:r>
      <w:r w:rsidRPr="008B53CC">
        <w:rPr>
          <w:b/>
          <w:szCs w:val="28"/>
        </w:rPr>
        <w:t>и</w:t>
      </w:r>
      <w:r w:rsidRPr="001E3707">
        <w:rPr>
          <w:b/>
          <w:szCs w:val="28"/>
        </w:rPr>
        <w:t xml:space="preserve"> </w:t>
      </w:r>
      <w:r w:rsidRPr="008B53CC">
        <w:rPr>
          <w:b/>
          <w:szCs w:val="28"/>
        </w:rPr>
        <w:t>средств</w:t>
      </w:r>
      <w:r w:rsidRPr="001E3707">
        <w:rPr>
          <w:b/>
          <w:szCs w:val="28"/>
        </w:rPr>
        <w:t xml:space="preserve"> </w:t>
      </w:r>
      <w:r w:rsidRPr="008B53CC">
        <w:rPr>
          <w:b/>
          <w:szCs w:val="28"/>
        </w:rPr>
        <w:t>текущего</w:t>
      </w:r>
      <w:r w:rsidRPr="001E3707">
        <w:rPr>
          <w:b/>
          <w:szCs w:val="28"/>
        </w:rPr>
        <w:t xml:space="preserve"> </w:t>
      </w:r>
      <w:r w:rsidRPr="008B53CC">
        <w:rPr>
          <w:b/>
          <w:szCs w:val="28"/>
        </w:rPr>
        <w:t>контроля</w:t>
      </w:r>
      <w:r w:rsidRPr="001E3707">
        <w:rPr>
          <w:b/>
          <w:szCs w:val="28"/>
        </w:rPr>
        <w:t xml:space="preserve"> </w:t>
      </w:r>
      <w:r w:rsidRPr="008B53CC">
        <w:rPr>
          <w:b/>
          <w:szCs w:val="28"/>
        </w:rPr>
        <w:t>по</w:t>
      </w:r>
      <w:r w:rsidRPr="001E3707">
        <w:rPr>
          <w:b/>
          <w:szCs w:val="28"/>
        </w:rPr>
        <w:t xml:space="preserve"> </w:t>
      </w:r>
      <w:r w:rsidRPr="008B53CC">
        <w:rPr>
          <w:b/>
          <w:szCs w:val="28"/>
        </w:rPr>
        <w:t>дисциплине</w:t>
      </w:r>
      <w:r w:rsidRPr="001E3707">
        <w:rPr>
          <w:b/>
          <w:szCs w:val="28"/>
        </w:rPr>
        <w:t xml:space="preserve"> </w:t>
      </w:r>
      <w:r w:rsidRPr="008B53CC">
        <w:rPr>
          <w:b/>
          <w:szCs w:val="28"/>
        </w:rPr>
        <w:t>модуля</w:t>
      </w:r>
    </w:p>
    <w:p w:rsidR="005A2089" w:rsidRDefault="005A2089" w:rsidP="000236E5">
      <w:pPr>
        <w:jc w:val="both"/>
        <w:rPr>
          <w:b/>
          <w:szCs w:val="28"/>
        </w:rPr>
      </w:pPr>
    </w:p>
    <w:p w:rsidR="005A2089" w:rsidRPr="00153C62" w:rsidRDefault="005A2089" w:rsidP="005A2089">
      <w:r w:rsidRPr="00153C62">
        <w:t>Разноуровневое (дифференцированное) обучение.</w:t>
      </w:r>
    </w:p>
    <w:p w:rsidR="005A2089" w:rsidRPr="00153C62" w:rsidRDefault="005A2089" w:rsidP="005A2089"/>
    <w:p w:rsidR="008B0FEB" w:rsidRDefault="008B0FEB" w:rsidP="008B0FEB">
      <w:pPr>
        <w:pStyle w:val="1"/>
        <w:numPr>
          <w:ilvl w:val="0"/>
          <w:numId w:val="17"/>
        </w:numPr>
        <w:spacing w:before="400" w:after="120" w:line="276" w:lineRule="auto"/>
        <w:rPr>
          <w:rFonts w:ascii="Mont" w:eastAsia="Mont" w:hAnsi="Mont" w:cs="Mont"/>
          <w:color w:val="313131"/>
          <w:sz w:val="24"/>
          <w:szCs w:val="24"/>
          <w:shd w:val="clear" w:color="auto" w:fill="E0FFF3"/>
        </w:rPr>
      </w:pPr>
      <w:r>
        <w:rPr>
          <w:rFonts w:ascii="Mont" w:eastAsia="Mont" w:hAnsi="Mont" w:cs="Mont"/>
          <w:b/>
          <w:color w:val="062425"/>
          <w:sz w:val="24"/>
          <w:szCs w:val="24"/>
        </w:rPr>
        <w:t>Временной ряд (ВР)</w:t>
      </w:r>
      <w:r>
        <w:rPr>
          <w:rFonts w:ascii="Mont" w:eastAsia="Mont" w:hAnsi="Mont" w:cs="Mont"/>
          <w:b/>
          <w:color w:val="313131"/>
          <w:sz w:val="24"/>
          <w:szCs w:val="24"/>
          <w:shd w:val="clear" w:color="auto" w:fill="E0FFF3"/>
        </w:rPr>
        <w:t xml:space="preserve"> </w:t>
      </w:r>
      <w:r>
        <w:rPr>
          <w:rFonts w:ascii="Mont" w:eastAsia="Mont" w:hAnsi="Mont" w:cs="Mont"/>
          <w:color w:val="313131"/>
          <w:sz w:val="24"/>
          <w:szCs w:val="24"/>
          <w:shd w:val="clear" w:color="auto" w:fill="E0FFF3"/>
        </w:rPr>
        <w:t xml:space="preserve">— это </w:t>
      </w:r>
    </w:p>
    <w:p w:rsidR="008B0FEB" w:rsidRPr="008B0FEB" w:rsidRDefault="008B0FEB" w:rsidP="008B0FEB">
      <w:pPr>
        <w:pStyle w:val="1"/>
        <w:numPr>
          <w:ilvl w:val="0"/>
          <w:numId w:val="18"/>
        </w:numPr>
        <w:spacing w:before="0"/>
        <w:rPr>
          <w:rFonts w:ascii="Times New Roman" w:eastAsia="Times New Roman" w:hAnsi="Times New Roman" w:cs="Times New Roman"/>
          <w:color w:val="062425"/>
          <w:sz w:val="22"/>
          <w:szCs w:val="22"/>
        </w:rPr>
      </w:pPr>
      <w:r w:rsidRPr="008B0FEB">
        <w:rPr>
          <w:rFonts w:ascii="Times New Roman" w:eastAsia="Times New Roman" w:hAnsi="Times New Roman" w:cs="Times New Roman"/>
          <w:color w:val="062425"/>
          <w:sz w:val="22"/>
          <w:szCs w:val="22"/>
        </w:rPr>
        <w:t xml:space="preserve">измерения одной и той же случайной величины в разные последовательные моменты времени </w:t>
      </w:r>
    </w:p>
    <w:p w:rsidR="008B0FEB" w:rsidRDefault="008B0FEB" w:rsidP="008B0FEB">
      <w:pPr>
        <w:pStyle w:val="1"/>
        <w:numPr>
          <w:ilvl w:val="0"/>
          <w:numId w:val="18"/>
        </w:numPr>
        <w:spacing w:before="0"/>
        <w:rPr>
          <w:rFonts w:ascii="Times New Roman" w:eastAsia="Times New Roman" w:hAnsi="Times New Roman" w:cs="Times New Roman"/>
          <w:color w:val="062425"/>
          <w:sz w:val="22"/>
          <w:szCs w:val="22"/>
        </w:rPr>
      </w:pPr>
      <w:r>
        <w:rPr>
          <w:rFonts w:ascii="Times New Roman" w:eastAsia="Times New Roman" w:hAnsi="Times New Roman" w:cs="Times New Roman"/>
          <w:color w:val="062425"/>
          <w:sz w:val="22"/>
          <w:szCs w:val="22"/>
        </w:rPr>
        <w:t xml:space="preserve">измерения одной и той же случайной величины в разные случайные моменты времени  </w:t>
      </w:r>
    </w:p>
    <w:p w:rsidR="008B0FEB" w:rsidRDefault="008B0FEB" w:rsidP="008B0FEB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  <w:r>
        <w:rPr>
          <w:color w:val="000000"/>
        </w:rPr>
        <w:t xml:space="preserve">изменение разных случайных </w:t>
      </w:r>
      <w:r>
        <w:rPr>
          <w:color w:val="062425"/>
        </w:rPr>
        <w:t>величин</w:t>
      </w:r>
      <w:r>
        <w:rPr>
          <w:color w:val="000000"/>
        </w:rPr>
        <w:t>, перемешанных в случайном порядке</w:t>
      </w:r>
    </w:p>
    <w:p w:rsidR="008B0FEB" w:rsidRDefault="008B0FEB" w:rsidP="008B0FEB">
      <w:pPr>
        <w:pStyle w:val="1"/>
        <w:numPr>
          <w:ilvl w:val="0"/>
          <w:numId w:val="18"/>
        </w:numPr>
        <w:spacing w:before="0"/>
        <w:rPr>
          <w:rFonts w:ascii="Times New Roman" w:eastAsia="Times New Roman" w:hAnsi="Times New Roman" w:cs="Times New Roman"/>
          <w:color w:val="062425"/>
          <w:sz w:val="22"/>
          <w:szCs w:val="22"/>
        </w:rPr>
      </w:pPr>
      <w:r>
        <w:rPr>
          <w:rFonts w:ascii="Times New Roman" w:eastAsia="Times New Roman" w:hAnsi="Times New Roman" w:cs="Times New Roman"/>
          <w:color w:val="062425"/>
          <w:sz w:val="22"/>
          <w:szCs w:val="22"/>
        </w:rPr>
        <w:t xml:space="preserve">измерения разных случайных </w:t>
      </w:r>
      <w:proofErr w:type="gramStart"/>
      <w:r>
        <w:rPr>
          <w:rFonts w:ascii="Times New Roman" w:eastAsia="Times New Roman" w:hAnsi="Times New Roman" w:cs="Times New Roman"/>
          <w:color w:val="062425"/>
          <w:sz w:val="22"/>
          <w:szCs w:val="22"/>
        </w:rPr>
        <w:t>величин  в</w:t>
      </w:r>
      <w:proofErr w:type="gramEnd"/>
      <w:r>
        <w:rPr>
          <w:rFonts w:ascii="Times New Roman" w:eastAsia="Times New Roman" w:hAnsi="Times New Roman" w:cs="Times New Roman"/>
          <w:color w:val="062425"/>
          <w:sz w:val="22"/>
          <w:szCs w:val="22"/>
        </w:rPr>
        <w:t xml:space="preserve"> один случайный момент времени  </w:t>
      </w:r>
    </w:p>
    <w:p w:rsidR="008B0FEB" w:rsidRDefault="008B0FEB" w:rsidP="008B0FEB"/>
    <w:p w:rsidR="008B0FEB" w:rsidRDefault="008B0FEB" w:rsidP="008B0FEB">
      <w:pPr>
        <w:pStyle w:val="1"/>
        <w:numPr>
          <w:ilvl w:val="0"/>
          <w:numId w:val="17"/>
        </w:numPr>
        <w:spacing w:before="400" w:after="120" w:line="276" w:lineRule="auto"/>
        <w:rPr>
          <w:rFonts w:ascii="Mont" w:eastAsia="Mont" w:hAnsi="Mont" w:cs="Mont"/>
          <w:b/>
          <w:color w:val="062425"/>
          <w:sz w:val="24"/>
          <w:szCs w:val="24"/>
        </w:rPr>
      </w:pPr>
      <w:r>
        <w:rPr>
          <w:rFonts w:ascii="Mont" w:eastAsia="Mont" w:hAnsi="Mont" w:cs="Mont"/>
          <w:b/>
          <w:color w:val="062425"/>
          <w:sz w:val="24"/>
          <w:szCs w:val="24"/>
        </w:rPr>
        <w:t xml:space="preserve">Выберите выражение </w:t>
      </w:r>
      <w:proofErr w:type="spellStart"/>
      <w:r>
        <w:rPr>
          <w:rFonts w:ascii="Mont" w:eastAsia="Mont" w:hAnsi="Mont" w:cs="Mont"/>
          <w:b/>
          <w:color w:val="062425"/>
          <w:sz w:val="24"/>
          <w:szCs w:val="24"/>
        </w:rPr>
        <w:t>sMAPE</w:t>
      </w:r>
      <w:proofErr w:type="spellEnd"/>
      <w:r>
        <w:rPr>
          <w:rFonts w:ascii="Mont" w:eastAsia="Mont" w:hAnsi="Mont" w:cs="Mont"/>
          <w:b/>
          <w:color w:val="062425"/>
          <w:sz w:val="24"/>
          <w:szCs w:val="24"/>
        </w:rPr>
        <w:t>:</w:t>
      </w:r>
    </w:p>
    <w:p w:rsidR="008B0FEB" w:rsidRPr="00DF14EE" w:rsidRDefault="008B0FEB" w:rsidP="008B0FEB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Cambria" w:eastAsia="Cambria" w:hAnsi="Cambria" w:cs="Cambria"/>
          <w:b/>
          <w:color w:val="000000"/>
        </w:rPr>
      </w:pPr>
      <m:oMath>
        <m:f>
          <m:fPr>
            <m:ctrlPr>
              <w:rPr>
                <w:rFonts w:ascii="Cambria Math" w:eastAsia="Cambria Math" w:hAnsi="Cambria Math" w:cs="Cambria Math"/>
                <w:b/>
                <w:color w:val="000000"/>
              </w:rPr>
            </m:ctrlPr>
          </m:fPr>
          <m:num>
            <m:r>
              <m:rPr>
                <m:sty m:val="bi"/>
              </m:rPr>
              <w:rPr>
                <w:rFonts w:ascii="Cambria Math" w:eastAsia="Cambria Math" w:hAnsi="Cambria Math" w:cs="Cambria Math"/>
                <w:color w:val="000000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="Cambria Math" w:hAnsi="Cambria Math" w:cs="Cambria Math"/>
                <w:color w:val="000000"/>
              </w:rPr>
              <m:t>H</m:t>
            </m:r>
          </m:den>
        </m:f>
        <m:nary>
          <m:naryPr>
            <m:chr m:val="∑"/>
            <m:ctrlPr>
              <w:rPr>
                <w:rFonts w:ascii="Cambria Math" w:eastAsia="Cambria Math" w:hAnsi="Cambria Math" w:cs="Cambria Math"/>
                <w:b/>
                <w:color w:val="000000"/>
              </w:rPr>
            </m:ctrlPr>
          </m:naryPr>
          <m:sub>
            <m:r>
              <m:rPr>
                <m:sty m:val="bi"/>
              </m:rPr>
              <w:rPr>
                <w:rFonts w:ascii="Cambria Math" w:eastAsia="Cambria Math" w:hAnsi="Cambria Math" w:cs="Cambria Math"/>
                <w:color w:val="000000"/>
              </w:rPr>
              <m:t>i=1</m:t>
            </m:r>
          </m:sub>
          <m:sup>
            <m:r>
              <m:rPr>
                <m:sty m:val="bi"/>
              </m:rPr>
              <w:rPr>
                <w:rFonts w:ascii="Cambria Math" w:eastAsia="Cambria Math" w:hAnsi="Cambria Math" w:cs="Cambria Math"/>
                <w:color w:val="000000"/>
              </w:rPr>
              <m:t>H</m:t>
            </m:r>
          </m:sup>
          <m:e/>
        </m:nary>
        <m:f>
          <m:fPr>
            <m:ctrlPr>
              <w:rPr>
                <w:rFonts w:ascii="Cambria Math" w:eastAsia="Cambria Math" w:hAnsi="Cambria Math" w:cs="Cambria Math"/>
                <w:b/>
                <w:color w:val="000000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eastAsia="Cambria Math" w:hAnsi="Cambria Math" w:cs="Cambria Math"/>
                    <w:b/>
                    <w:color w:val="000000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color w:val="000000"/>
                  </w:rPr>
                  <m:t>y</m:t>
                </m:r>
                <m:d>
                  <m:dPr>
                    <m:ctrlPr>
                      <w:rPr>
                        <w:rFonts w:ascii="Cambria Math" w:eastAsia="Cambria Math" w:hAnsi="Cambria Math" w:cs="Cambria Math"/>
                        <w:b/>
                        <w:color w:val="00000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b/>
                            <w:color w:val="000000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Cambria Math" w:hAnsi="Cambria Math" w:cs="Cambria Math"/>
                            <w:color w:val="000000"/>
                          </w:rPr>
                          <m:t>h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Cambria Math" w:hAnsi="Cambria Math" w:cs="Cambria Math"/>
                            <w:color w:val="000000"/>
                          </w:rPr>
                          <m:t>i</m:t>
                        </m:r>
                      </m:sub>
                    </m:sSub>
                  </m:e>
                </m:d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color w:val="000000"/>
                  </w:rPr>
                  <m:t>-</m:t>
                </m:r>
                <m:acc>
                  <m:accPr>
                    <m:ctrlPr>
                      <w:rPr>
                        <w:rFonts w:ascii="Cambria Math" w:eastAsia="Cambria Math" w:hAnsi="Cambria Math" w:cs="Cambria Math"/>
                        <w:b/>
                        <w:color w:val="000000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  <w:color w:val="000000"/>
                      </w:rPr>
                      <m:t>y</m:t>
                    </m:r>
                  </m:e>
                </m:acc>
                <m:d>
                  <m:dPr>
                    <m:ctrlPr>
                      <w:rPr>
                        <w:rFonts w:ascii="Cambria Math" w:eastAsia="Cambria Math" w:hAnsi="Cambria Math" w:cs="Cambria Math"/>
                        <w:b/>
                        <w:color w:val="00000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b/>
                            <w:color w:val="000000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Cambria Math" w:hAnsi="Cambria Math" w:cs="Cambria Math"/>
                            <w:color w:val="000000"/>
                          </w:rPr>
                          <m:t>h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Cambria Math" w:hAnsi="Cambria Math" w:cs="Cambria Math"/>
                            <w:color w:val="000000"/>
                          </w:rPr>
                          <m:t>i</m:t>
                        </m:r>
                      </m:sub>
                    </m:sSub>
                  </m:e>
                </m:d>
              </m:e>
            </m:d>
          </m:num>
          <m:den>
            <m:d>
              <m:dPr>
                <m:begChr m:val="|"/>
                <m:endChr m:val="|"/>
                <m:ctrlPr>
                  <w:rPr>
                    <w:rFonts w:ascii="Cambria Math" w:eastAsia="Cambria Math" w:hAnsi="Cambria Math" w:cs="Cambria Math"/>
                    <w:b/>
                    <w:color w:val="000000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color w:val="000000"/>
                  </w:rPr>
                  <m:t>y</m:t>
                </m:r>
                <m:d>
                  <m:dPr>
                    <m:ctrlPr>
                      <w:rPr>
                        <w:rFonts w:ascii="Cambria Math" w:eastAsia="Cambria Math" w:hAnsi="Cambria Math" w:cs="Cambria Math"/>
                        <w:b/>
                        <w:color w:val="00000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b/>
                            <w:color w:val="000000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Cambria Math" w:hAnsi="Cambria Math" w:cs="Cambria Math"/>
                            <w:color w:val="000000"/>
                          </w:rPr>
                          <m:t>h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Cambria Math" w:hAnsi="Cambria Math" w:cs="Cambria Math"/>
                            <w:color w:val="000000"/>
                          </w:rPr>
                          <m:t>i</m:t>
                        </m:r>
                      </m:sub>
                    </m:sSub>
                  </m:e>
                </m:d>
              </m:e>
            </m:d>
            <m:r>
              <m:rPr>
                <m:sty m:val="bi"/>
              </m:rPr>
              <w:rPr>
                <w:rFonts w:ascii="Cambria Math" w:eastAsia="Cambria Math" w:hAnsi="Cambria Math" w:cs="Cambria Math"/>
                <w:color w:val="000000"/>
              </w:rPr>
              <m:t>+</m:t>
            </m:r>
            <m:d>
              <m:dPr>
                <m:begChr m:val="|"/>
                <m:endChr m:val="|"/>
                <m:ctrlPr>
                  <w:rPr>
                    <w:rFonts w:ascii="Cambria Math" w:eastAsia="Cambria Math" w:hAnsi="Cambria Math" w:cs="Cambria Math"/>
                    <w:b/>
                    <w:color w:val="000000"/>
                  </w:rPr>
                </m:ctrlPr>
              </m:dPr>
              <m:e>
                <m:acc>
                  <m:accPr>
                    <m:ctrlPr>
                      <w:rPr>
                        <w:rFonts w:ascii="Cambria Math" w:eastAsia="Cambria Math" w:hAnsi="Cambria Math" w:cs="Cambria Math"/>
                        <w:b/>
                        <w:color w:val="000000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  <w:color w:val="000000"/>
                      </w:rPr>
                      <m:t>y</m:t>
                    </m:r>
                  </m:e>
                </m:acc>
                <m:d>
                  <m:dPr>
                    <m:ctrlPr>
                      <w:rPr>
                        <w:rFonts w:ascii="Cambria Math" w:eastAsia="Cambria Math" w:hAnsi="Cambria Math" w:cs="Cambria Math"/>
                        <w:b/>
                        <w:color w:val="00000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b/>
                            <w:color w:val="000000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Cambria Math" w:hAnsi="Cambria Math" w:cs="Cambria Math"/>
                            <w:color w:val="000000"/>
                          </w:rPr>
                          <m:t>h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Cambria Math" w:hAnsi="Cambria Math" w:cs="Cambria Math"/>
                            <w:color w:val="000000"/>
                          </w:rPr>
                          <m:t>i</m:t>
                        </m:r>
                      </m:sub>
                    </m:sSub>
                  </m:e>
                </m:d>
              </m:e>
            </m:d>
          </m:den>
        </m:f>
      </m:oMath>
      <w:r>
        <w:rPr>
          <w:rFonts w:ascii="Cambria" w:eastAsia="Cambria" w:hAnsi="Cambria" w:cs="Cambria"/>
          <w:b/>
          <w:color w:val="000000"/>
        </w:rPr>
        <w:t xml:space="preserve">    </w:t>
      </w:r>
    </w:p>
    <w:p w:rsidR="008B0FEB" w:rsidRDefault="008B0FEB" w:rsidP="008B0FEB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Cambria" w:eastAsia="Cambria" w:hAnsi="Cambria" w:cs="Cambria"/>
          <w:color w:val="000000"/>
        </w:rPr>
      </w:pPr>
      <m:oMath>
        <m:f>
          <m:fPr>
            <m:ctrlPr>
              <w:rPr>
                <w:rFonts w:ascii="Cambria Math" w:eastAsia="Cambria Math" w:hAnsi="Cambria Math" w:cs="Cambria Math"/>
                <w:color w:val="000000"/>
              </w:rPr>
            </m:ctrlPr>
          </m:fPr>
          <m:num>
            <m:r>
              <w:rPr>
                <w:rFonts w:ascii="Cambria Math" w:eastAsia="Cambria Math" w:hAnsi="Cambria Math" w:cs="Cambria Math"/>
                <w:color w:val="000000"/>
              </w:rPr>
              <m:t>1</m:t>
            </m:r>
          </m:num>
          <m:den>
            <m:r>
              <w:rPr>
                <w:rFonts w:ascii="Cambria Math" w:eastAsia="Cambria Math" w:hAnsi="Cambria Math" w:cs="Cambria Math"/>
                <w:color w:val="000000"/>
              </w:rPr>
              <m:t>H</m:t>
            </m:r>
          </m:den>
        </m:f>
        <m:sSup>
          <m:sSupPr>
            <m:ctrlPr>
              <w:rPr>
                <w:rFonts w:ascii="Cambria Math" w:eastAsia="Cambria Math" w:hAnsi="Cambria Math" w:cs="Cambria Math"/>
                <w:color w:val="000000"/>
              </w:rPr>
            </m:ctrlPr>
          </m:sSupPr>
          <m:e>
            <m:nary>
              <m:naryPr>
                <m:chr m:val="∑"/>
                <m:ctrlPr>
                  <w:rPr>
                    <w:rFonts w:ascii="Cambria Math" w:eastAsia="Cambria Math" w:hAnsi="Cambria Math" w:cs="Cambria Math"/>
                    <w:color w:val="000000"/>
                  </w:rPr>
                </m:ctrlPr>
              </m:naryPr>
              <m:sub>
                <m:r>
                  <w:rPr>
                    <w:rFonts w:ascii="Cambria Math" w:eastAsia="Cambria Math" w:hAnsi="Cambria Math" w:cs="Cambria Math"/>
                    <w:color w:val="000000"/>
                  </w:rPr>
                  <m:t>i=1</m:t>
                </m:r>
              </m:sub>
              <m:sup>
                <m:r>
                  <w:rPr>
                    <w:rFonts w:ascii="Cambria Math" w:eastAsia="Cambria Math" w:hAnsi="Cambria Math" w:cs="Cambria Math"/>
                    <w:color w:val="000000"/>
                  </w:rPr>
                  <m:t>H</m:t>
                </m:r>
              </m:sup>
              <m:e/>
            </m:nary>
            <m:d>
              <m:dPr>
                <m:ctrlPr>
                  <w:rPr>
                    <w:rFonts w:ascii="Cambria Math" w:eastAsia="Cambria Math" w:hAnsi="Cambria Math" w:cs="Cambria Math"/>
                    <w:color w:val="000000"/>
                  </w:rPr>
                </m:ctrlPr>
              </m:dPr>
              <m:e>
                <m:r>
                  <w:rPr>
                    <w:rFonts w:ascii="Cambria Math" w:eastAsia="Cambria Math" w:hAnsi="Cambria Math" w:cs="Cambria Math"/>
                    <w:color w:val="000000"/>
                  </w:rPr>
                  <m:t>y(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h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i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color w:val="000000"/>
                  </w:rPr>
                  <m:t xml:space="preserve"> )-y ̂(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h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i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color w:val="000000"/>
                  </w:rPr>
                  <m:t xml:space="preserve"> )</m:t>
                </m:r>
              </m:e>
            </m:d>
          </m:e>
          <m:sup>
            <m:r>
              <w:rPr>
                <w:rFonts w:ascii="Cambria Math" w:eastAsia="Cambria Math" w:hAnsi="Cambria Math" w:cs="Cambria Math"/>
                <w:color w:val="000000"/>
              </w:rPr>
              <m:t>2</m:t>
            </m:r>
          </m:sup>
        </m:sSup>
      </m:oMath>
    </w:p>
    <w:p w:rsidR="008B0FEB" w:rsidRDefault="008B0FEB" w:rsidP="008B0FEB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Cambria" w:eastAsia="Cambria" w:hAnsi="Cambria" w:cs="Cambria"/>
          <w:color w:val="000000"/>
        </w:rPr>
      </w:pPr>
      <m:oMath>
        <m:f>
          <m:fPr>
            <m:ctrlPr>
              <w:rPr>
                <w:rFonts w:ascii="Cambria Math" w:eastAsia="Cambria Math" w:hAnsi="Cambria Math" w:cs="Cambria Math"/>
                <w:color w:val="000000"/>
              </w:rPr>
            </m:ctrlPr>
          </m:fPr>
          <m:num>
            <m:r>
              <w:rPr>
                <w:rFonts w:ascii="Cambria Math" w:eastAsia="Cambria Math" w:hAnsi="Cambria Math" w:cs="Cambria Math"/>
                <w:color w:val="000000"/>
              </w:rPr>
              <m:t>1</m:t>
            </m:r>
          </m:num>
          <m:den>
            <m:r>
              <w:rPr>
                <w:rFonts w:ascii="Cambria Math" w:eastAsia="Cambria Math" w:hAnsi="Cambria Math" w:cs="Cambria Math"/>
                <w:color w:val="000000"/>
              </w:rPr>
              <m:t>H</m:t>
            </m:r>
          </m:den>
        </m:f>
        <m:sSup>
          <m:sSupPr>
            <m:ctrlPr>
              <w:rPr>
                <w:rFonts w:ascii="Cambria Math" w:eastAsia="Cambria Math" w:hAnsi="Cambria Math" w:cs="Cambria Math"/>
                <w:color w:val="000000"/>
              </w:rPr>
            </m:ctrlPr>
          </m:sSupPr>
          <m:e>
            <m:nary>
              <m:naryPr>
                <m:chr m:val="∑"/>
                <m:ctrlPr>
                  <w:rPr>
                    <w:rFonts w:ascii="Cambria Math" w:eastAsia="Cambria Math" w:hAnsi="Cambria Math" w:cs="Cambria Math"/>
                    <w:color w:val="000000"/>
                  </w:rPr>
                </m:ctrlPr>
              </m:naryPr>
              <m:sub>
                <m:r>
                  <w:rPr>
                    <w:rFonts w:ascii="Cambria Math" w:eastAsia="Cambria Math" w:hAnsi="Cambria Math" w:cs="Cambria Math"/>
                    <w:color w:val="000000"/>
                  </w:rPr>
                  <m:t>i=1</m:t>
                </m:r>
              </m:sub>
              <m:sup>
                <m:r>
                  <w:rPr>
                    <w:rFonts w:ascii="Cambria Math" w:eastAsia="Cambria Math" w:hAnsi="Cambria Math" w:cs="Cambria Math"/>
                    <w:color w:val="000000"/>
                  </w:rPr>
                  <m:t>H</m:t>
                </m:r>
              </m:sup>
              <m:e/>
            </m:nary>
            <m:d>
              <m:dPr>
                <m:ctrlPr>
                  <w:rPr>
                    <w:rFonts w:ascii="Cambria Math" w:eastAsia="Cambria Math" w:hAnsi="Cambria Math" w:cs="Cambria Math"/>
                    <w:color w:val="000000"/>
                  </w:rPr>
                </m:ctrlPr>
              </m:dPr>
              <m:e>
                <m:r>
                  <w:rPr>
                    <w:rFonts w:ascii="Cambria Math" w:eastAsia="Cambria Math" w:hAnsi="Cambria Math" w:cs="Cambria Math"/>
                    <w:color w:val="000000"/>
                  </w:rPr>
                  <m:t>y(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h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i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color w:val="000000"/>
                  </w:rPr>
                  <m:t xml:space="preserve"> )-y ̂(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h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i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color w:val="000000"/>
                  </w:rPr>
                  <m:t xml:space="preserve"> )</m:t>
                </m:r>
              </m:e>
            </m:d>
          </m:e>
          <m:sup>
            <m:r>
              <w:rPr>
                <w:rFonts w:ascii="Cambria Math" w:eastAsia="Cambria Math" w:hAnsi="Cambria Math" w:cs="Cambria Math"/>
                <w:color w:val="000000"/>
              </w:rPr>
              <m:t>1/2</m:t>
            </m:r>
          </m:sup>
        </m:sSup>
      </m:oMath>
    </w:p>
    <w:p w:rsidR="008B0FEB" w:rsidRDefault="008B0FEB" w:rsidP="008B0FEB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Cambria" w:eastAsia="Cambria" w:hAnsi="Cambria" w:cs="Cambria"/>
          <w:color w:val="000000"/>
        </w:rPr>
      </w:pPr>
      <m:oMath>
        <m:f>
          <m:fPr>
            <m:ctrlPr>
              <w:rPr>
                <w:rFonts w:ascii="Cambria Math" w:eastAsia="Cambria Math" w:hAnsi="Cambria Math" w:cs="Cambria Math"/>
                <w:color w:val="000000"/>
              </w:rPr>
            </m:ctrlPr>
          </m:fPr>
          <m:num>
            <m:r>
              <w:rPr>
                <w:rFonts w:ascii="Cambria Math" w:eastAsia="Cambria Math" w:hAnsi="Cambria Math" w:cs="Cambria Math"/>
                <w:color w:val="000000"/>
              </w:rPr>
              <m:t>1</m:t>
            </m:r>
          </m:num>
          <m:den>
            <m:r>
              <w:rPr>
                <w:rFonts w:ascii="Cambria Math" w:eastAsia="Cambria Math" w:hAnsi="Cambria Math" w:cs="Cambria Math"/>
                <w:color w:val="000000"/>
              </w:rPr>
              <m:t>H</m:t>
            </m:r>
          </m:den>
        </m:f>
        <m:nary>
          <m:naryPr>
            <m:chr m:val="∑"/>
            <m:ctrlPr>
              <w:rPr>
                <w:rFonts w:ascii="Cambria Math" w:eastAsia="Cambria Math" w:hAnsi="Cambria Math" w:cs="Cambria Math"/>
                <w:color w:val="000000"/>
              </w:rPr>
            </m:ctrlPr>
          </m:naryPr>
          <m:sub>
            <m:r>
              <w:rPr>
                <w:rFonts w:ascii="Cambria Math" w:eastAsia="Cambria Math" w:hAnsi="Cambria Math" w:cs="Cambria Math"/>
                <w:color w:val="000000"/>
              </w:rPr>
              <m:t>i=1</m:t>
            </m:r>
          </m:sub>
          <m:sup>
            <m:r>
              <w:rPr>
                <w:rFonts w:ascii="Cambria Math" w:eastAsia="Cambria Math" w:hAnsi="Cambria Math" w:cs="Cambria Math"/>
                <w:color w:val="000000"/>
              </w:rPr>
              <m:t>H</m:t>
            </m:r>
          </m:sup>
          <m:e/>
        </m:nary>
        <m:sSup>
          <m:sSupPr>
            <m:ctrlPr>
              <w:rPr>
                <w:rFonts w:ascii="Cambria Math" w:eastAsia="Cambria Math" w:hAnsi="Cambria Math" w:cs="Cambria Math"/>
                <w:color w:val="000000"/>
              </w:rPr>
            </m:ctrlPr>
          </m:sSupPr>
          <m:e>
            <m:d>
              <m:dPr>
                <m:ctrlPr>
                  <w:rPr>
                    <w:rFonts w:ascii="Cambria Math" w:eastAsia="Cambria Math" w:hAnsi="Cambria Math" w:cs="Cambria Math"/>
                    <w:color w:val="000000"/>
                  </w:rPr>
                </m:ctrlPr>
              </m:dPr>
              <m:e>
                <m:f>
                  <m:fPr>
                    <m:ctrlPr>
                      <w:rPr>
                        <w:rFonts w:ascii="Cambria Math" w:eastAsia="Cambria Math" w:hAnsi="Cambria Math" w:cs="Cambria Math"/>
                        <w:color w:val="000000"/>
                      </w:rPr>
                    </m:ctrlPr>
                  </m:fPr>
                  <m:num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eastAsia="Cambria Math" w:hAnsi="Cambria Math" w:cs="Cambria Math"/>
                            <w:color w:val="000000"/>
                          </w:rPr>
                        </m:ctrlPr>
                      </m:dPr>
                      <m:e>
                        <m:r>
                          <w:rPr>
                            <w:rFonts w:ascii="Cambria Math" w:eastAsia="Cambria Math" w:hAnsi="Cambria Math" w:cs="Cambria Math"/>
                            <w:color w:val="000000"/>
                          </w:rPr>
                          <m:t>y</m:t>
                        </m:r>
                        <m:d>
                          <m:dPr>
                            <m:ctrlPr>
                              <w:rPr>
                                <w:rFonts w:ascii="Cambria Math" w:eastAsia="Cambria Math" w:hAnsi="Cambria Math" w:cs="Cambria Math"/>
                                <w:color w:val="000000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Cambria Math" w:hAnsi="Cambria Math" w:cs="Cambria Math"/>
                                    <w:color w:val="00000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Cambria Math" w:hAnsi="Cambria Math" w:cs="Cambria Math"/>
                                    <w:color w:val="000000"/>
                                  </w:rPr>
                                  <m:t>h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Cambria Math" w:hAnsi="Cambria Math" w:cs="Cambria Math"/>
                                    <w:color w:val="000000"/>
                                  </w:rPr>
                                  <m:t>i</m:t>
                                </m:r>
                              </m:sub>
                            </m:sSub>
                          </m:e>
                        </m:d>
                        <m:r>
                          <w:rPr>
                            <w:rFonts w:ascii="Cambria Math" w:eastAsia="Cambria Math" w:hAnsi="Cambria Math" w:cs="Cambria Math"/>
                            <w:color w:val="000000"/>
                          </w:rPr>
                          <m:t>-</m:t>
                        </m:r>
                        <m:acc>
                          <m:accPr>
                            <m:ctrlPr>
                              <w:rPr>
                                <w:rFonts w:ascii="Cambria Math" w:eastAsia="Cambria Math" w:hAnsi="Cambria Math" w:cs="Cambria Math"/>
                                <w:color w:val="000000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Cambria Math" w:hAnsi="Cambria Math" w:cs="Cambria Math"/>
                                <w:color w:val="000000"/>
                              </w:rPr>
                              <m:t>y</m:t>
                            </m:r>
                          </m:e>
                        </m:acc>
                        <m:d>
                          <m:dPr>
                            <m:ctrlPr>
                              <w:rPr>
                                <w:rFonts w:ascii="Cambria Math" w:eastAsia="Cambria Math" w:hAnsi="Cambria Math" w:cs="Cambria Math"/>
                                <w:color w:val="000000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Cambria Math" w:hAnsi="Cambria Math" w:cs="Cambria Math"/>
                                    <w:color w:val="00000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Cambria Math" w:hAnsi="Cambria Math" w:cs="Cambria Math"/>
                                    <w:color w:val="000000"/>
                                  </w:rPr>
                                  <m:t>h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Cambria Math" w:hAnsi="Cambria Math" w:cs="Cambria Math"/>
                                    <w:color w:val="000000"/>
                                  </w:rPr>
                                  <m:t>i</m:t>
                                </m:r>
                              </m:sub>
                            </m:sSub>
                          </m:e>
                        </m:d>
                      </m:e>
                    </m:d>
                  </m:num>
                  <m:den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eastAsia="Cambria Math" w:hAnsi="Cambria Math" w:cs="Cambria Math"/>
                            <w:color w:val="000000"/>
                          </w:rPr>
                        </m:ctrlPr>
                      </m:dPr>
                      <m:e>
                        <m:r>
                          <w:rPr>
                            <w:rFonts w:ascii="Cambria Math" w:eastAsia="Cambria Math" w:hAnsi="Cambria Math" w:cs="Cambria Math"/>
                            <w:color w:val="000000"/>
                          </w:rPr>
                          <m:t>y</m:t>
                        </m:r>
                        <m:d>
                          <m:dPr>
                            <m:ctrlPr>
                              <w:rPr>
                                <w:rFonts w:ascii="Cambria Math" w:eastAsia="Cambria Math" w:hAnsi="Cambria Math" w:cs="Cambria Math"/>
                                <w:color w:val="000000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Cambria Math" w:hAnsi="Cambria Math" w:cs="Cambria Math"/>
                                    <w:color w:val="00000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Cambria Math" w:hAnsi="Cambria Math" w:cs="Cambria Math"/>
                                    <w:color w:val="000000"/>
                                  </w:rPr>
                                  <m:t>h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Cambria Math" w:hAnsi="Cambria Math" w:cs="Cambria Math"/>
                                    <w:color w:val="000000"/>
                                  </w:rPr>
                                  <m:t>i</m:t>
                                </m:r>
                              </m:sub>
                            </m:sSub>
                          </m:e>
                        </m:d>
                      </m:e>
                    </m:d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+</m:t>
                    </m:r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eastAsia="Cambria Math" w:hAnsi="Cambria Math" w:cs="Cambria Math"/>
                            <w:color w:val="000000"/>
                          </w:rPr>
                        </m:ctrlPr>
                      </m:dPr>
                      <m:e>
                        <m:acc>
                          <m:accPr>
                            <m:ctrlPr>
                              <w:rPr>
                                <w:rFonts w:ascii="Cambria Math" w:eastAsia="Cambria Math" w:hAnsi="Cambria Math" w:cs="Cambria Math"/>
                                <w:color w:val="000000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Cambria Math" w:hAnsi="Cambria Math" w:cs="Cambria Math"/>
                                <w:color w:val="000000"/>
                              </w:rPr>
                              <m:t>y</m:t>
                            </m:r>
                          </m:e>
                        </m:acc>
                        <m:d>
                          <m:dPr>
                            <m:ctrlPr>
                              <w:rPr>
                                <w:rFonts w:ascii="Cambria Math" w:eastAsia="Cambria Math" w:hAnsi="Cambria Math" w:cs="Cambria Math"/>
                                <w:color w:val="000000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Cambria Math" w:hAnsi="Cambria Math" w:cs="Cambria Math"/>
                                    <w:color w:val="00000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Cambria Math" w:hAnsi="Cambria Math" w:cs="Cambria Math"/>
                                    <w:color w:val="000000"/>
                                  </w:rPr>
                                  <m:t>h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Cambria Math" w:hAnsi="Cambria Math" w:cs="Cambria Math"/>
                                    <w:color w:val="000000"/>
                                  </w:rPr>
                                  <m:t>i</m:t>
                                </m:r>
                              </m:sub>
                            </m:sSub>
                          </m:e>
                        </m:d>
                      </m:e>
                    </m:d>
                  </m:den>
                </m:f>
              </m:e>
            </m:d>
          </m:e>
          <m:sup>
            <m:r>
              <w:rPr>
                <w:rFonts w:ascii="Cambria Math" w:eastAsia="Cambria Math" w:hAnsi="Cambria Math" w:cs="Cambria Math"/>
                <w:color w:val="000000"/>
              </w:rPr>
              <m:t>2</m:t>
            </m:r>
          </m:sup>
        </m:sSup>
        <m:r>
          <w:rPr>
            <w:rFonts w:ascii="Cambria Math" w:eastAsia="Cambria Math" w:hAnsi="Cambria Math" w:cs="Cambria Math"/>
            <w:color w:val="000000"/>
          </w:rPr>
          <m:t xml:space="preserve"> </m:t>
        </m:r>
      </m:oMath>
    </w:p>
    <w:p w:rsidR="008B0FEB" w:rsidRDefault="008B0FEB" w:rsidP="008B0FEB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Cambria" w:eastAsia="Cambria" w:hAnsi="Cambria" w:cs="Cambria"/>
          <w:color w:val="000000"/>
        </w:rPr>
      </w:pPr>
      <m:oMath>
        <m:f>
          <m:fPr>
            <m:ctrlPr>
              <w:rPr>
                <w:rFonts w:ascii="Cambria Math" w:eastAsia="Cambria Math" w:hAnsi="Cambria Math" w:cs="Cambria Math"/>
                <w:color w:val="000000"/>
              </w:rPr>
            </m:ctrlPr>
          </m:fPr>
          <m:num>
            <m:r>
              <w:rPr>
                <w:rFonts w:ascii="Cambria Math" w:eastAsia="Cambria Math" w:hAnsi="Cambria Math" w:cs="Cambria Math"/>
                <w:color w:val="000000"/>
              </w:rPr>
              <m:t>1</m:t>
            </m:r>
          </m:num>
          <m:den>
            <m:r>
              <w:rPr>
                <w:rFonts w:ascii="Cambria Math" w:eastAsia="Cambria Math" w:hAnsi="Cambria Math" w:cs="Cambria Math"/>
                <w:color w:val="000000"/>
              </w:rPr>
              <m:t>H</m:t>
            </m:r>
          </m:den>
        </m:f>
        <m:nary>
          <m:naryPr>
            <m:chr m:val="∑"/>
            <m:ctrlPr>
              <w:rPr>
                <w:rFonts w:ascii="Cambria Math" w:eastAsia="Cambria Math" w:hAnsi="Cambria Math" w:cs="Cambria Math"/>
                <w:color w:val="000000"/>
              </w:rPr>
            </m:ctrlPr>
          </m:naryPr>
          <m:sub>
            <m:r>
              <w:rPr>
                <w:rFonts w:ascii="Cambria Math" w:eastAsia="Cambria Math" w:hAnsi="Cambria Math" w:cs="Cambria Math"/>
                <w:color w:val="000000"/>
              </w:rPr>
              <m:t>i=1</m:t>
            </m:r>
          </m:sub>
          <m:sup>
            <m:r>
              <w:rPr>
                <w:rFonts w:ascii="Cambria Math" w:eastAsia="Cambria Math" w:hAnsi="Cambria Math" w:cs="Cambria Math"/>
                <w:color w:val="000000"/>
              </w:rPr>
              <m:t>H</m:t>
            </m:r>
          </m:sup>
          <m:e/>
        </m:nary>
        <m:d>
          <m:dPr>
            <m:begChr m:val="|"/>
            <m:endChr m:val="|"/>
            <m:ctrlPr>
              <w:rPr>
                <w:rFonts w:ascii="Cambria Math" w:eastAsia="Cambria Math" w:hAnsi="Cambria Math" w:cs="Cambria Math"/>
                <w:color w:val="000000"/>
              </w:rPr>
            </m:ctrlPr>
          </m:dPr>
          <m:e>
            <m:r>
              <w:rPr>
                <w:rFonts w:ascii="Cambria Math" w:eastAsia="Cambria Math" w:hAnsi="Cambria Math" w:cs="Cambria Math"/>
                <w:color w:val="000000"/>
              </w:rPr>
              <m:t>y</m:t>
            </m:r>
            <m:d>
              <m:dPr>
                <m:ctrlPr>
                  <w:rPr>
                    <w:rFonts w:ascii="Cambria Math" w:eastAsia="Cambria Math" w:hAnsi="Cambria Math" w:cs="Cambria Math"/>
                    <w:color w:val="000000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Cambria Math" w:hAnsi="Cambria Math" w:cs="Cambria Math"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h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i</m:t>
                    </m:r>
                  </m:sub>
                </m:sSub>
              </m:e>
            </m:d>
            <m:r>
              <w:rPr>
                <w:rFonts w:ascii="Cambria Math" w:eastAsia="Cambria Math" w:hAnsi="Cambria Math" w:cs="Cambria Math"/>
                <w:color w:val="000000"/>
              </w:rPr>
              <m:t>-</m:t>
            </m:r>
            <m:acc>
              <m:accPr>
                <m:ctrlPr>
                  <w:rPr>
                    <w:rFonts w:ascii="Cambria Math" w:eastAsia="Cambria Math" w:hAnsi="Cambria Math" w:cs="Cambria Math"/>
                    <w:color w:val="000000"/>
                  </w:rPr>
                </m:ctrlPr>
              </m:accPr>
              <m:e>
                <m:r>
                  <w:rPr>
                    <w:rFonts w:ascii="Cambria Math" w:eastAsia="Cambria Math" w:hAnsi="Cambria Math" w:cs="Cambria Math"/>
                    <w:color w:val="000000"/>
                  </w:rPr>
                  <m:t>y</m:t>
                </m:r>
              </m:e>
            </m:acc>
            <m:d>
              <m:dPr>
                <m:ctrlPr>
                  <w:rPr>
                    <w:rFonts w:ascii="Cambria Math" w:eastAsia="Cambria Math" w:hAnsi="Cambria Math" w:cs="Cambria Math"/>
                    <w:color w:val="000000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Cambria Math" w:hAnsi="Cambria Math" w:cs="Cambria Math"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h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i</m:t>
                    </m:r>
                  </m:sub>
                </m:sSub>
              </m:e>
            </m:d>
          </m:e>
        </m:d>
      </m:oMath>
    </w:p>
    <w:p w:rsidR="008B0FEB" w:rsidRDefault="008B0FEB" w:rsidP="008B0FEB">
      <w:pPr>
        <w:pStyle w:val="1"/>
        <w:numPr>
          <w:ilvl w:val="0"/>
          <w:numId w:val="17"/>
        </w:numPr>
        <w:spacing w:before="400" w:after="120" w:line="276" w:lineRule="auto"/>
        <w:rPr>
          <w:rFonts w:ascii="Mont" w:eastAsia="Mont" w:hAnsi="Mont" w:cs="Mont"/>
          <w:b/>
          <w:color w:val="062425"/>
          <w:sz w:val="24"/>
          <w:szCs w:val="24"/>
        </w:rPr>
      </w:pPr>
      <w:r>
        <w:rPr>
          <w:rFonts w:ascii="Mont" w:eastAsia="Mont" w:hAnsi="Mont" w:cs="Mont"/>
          <w:b/>
          <w:color w:val="062425"/>
          <w:sz w:val="24"/>
          <w:szCs w:val="24"/>
        </w:rPr>
        <w:t xml:space="preserve">Выберите правильный вид числа k в выражении критерия </w:t>
      </w:r>
      <w:proofErr w:type="spellStart"/>
      <w:r>
        <w:rPr>
          <w:rFonts w:ascii="Mont" w:eastAsia="Mont" w:hAnsi="Mont" w:cs="Mont"/>
          <w:b/>
          <w:color w:val="062425"/>
          <w:sz w:val="24"/>
          <w:szCs w:val="24"/>
        </w:rPr>
        <w:t>Акайке</w:t>
      </w:r>
      <w:proofErr w:type="spellEnd"/>
      <w:r>
        <w:rPr>
          <w:rFonts w:ascii="Mont" w:eastAsia="Mont" w:hAnsi="Mont" w:cs="Mont"/>
          <w:b/>
          <w:color w:val="062425"/>
          <w:sz w:val="24"/>
          <w:szCs w:val="24"/>
        </w:rPr>
        <w:t xml:space="preserve"> </w:t>
      </w:r>
      <m:oMath>
        <m:r>
          <w:rPr>
            <w:rFonts w:ascii="Cambria Math" w:eastAsia="Cambria Math" w:hAnsi="Cambria Math" w:cs="Cambria Math"/>
            <w:sz w:val="16"/>
            <w:szCs w:val="24"/>
          </w:rPr>
          <m:t>ln</m:t>
        </m:r>
        <m:r>
          <w:rPr>
            <w:rFonts w:ascii="Cambria Math" w:hAnsi="Cambria Math"/>
            <w:sz w:val="24"/>
          </w:rPr>
          <m:t xml:space="preserve"> </m:t>
        </m:r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σ</m:t>
            </m:r>
          </m:e>
          <m:sup>
            <m:r>
              <w:rPr>
                <w:rFonts w:ascii="Cambria Math" w:hAnsi="Cambria Math"/>
                <w:sz w:val="24"/>
              </w:rPr>
              <m:t>2</m:t>
            </m:r>
          </m:sup>
        </m:sSup>
        <m:r>
          <w:rPr>
            <w:rFonts w:ascii="Cambria Math" w:hAnsi="Cambria Math"/>
            <w:sz w:val="24"/>
          </w:rPr>
          <m:t xml:space="preserve"> </m:t>
        </m:r>
        <m:r>
          <w:rPr>
            <w:rFonts w:ascii="Cambria Math" w:eastAsia="Cambria Math" w:hAnsi="Cambria Math" w:cs="Cambria Math"/>
            <w:sz w:val="16"/>
            <w:szCs w:val="24"/>
          </w:rPr>
          <m:t>+</m:t>
        </m:r>
        <m:f>
          <m:fPr>
            <m:ctrlPr>
              <w:rPr>
                <w:rFonts w:ascii="Cambria Math" w:eastAsia="Cambria Math" w:hAnsi="Cambria Math" w:cs="Cambria Math"/>
                <w:sz w:val="16"/>
                <w:szCs w:val="24"/>
              </w:rPr>
            </m:ctrlPr>
          </m:fPr>
          <m:num>
            <m:r>
              <w:rPr>
                <w:rFonts w:ascii="Cambria Math" w:eastAsia="Cambria Math" w:hAnsi="Cambria Math" w:cs="Cambria Math"/>
                <w:sz w:val="16"/>
                <w:szCs w:val="24"/>
              </w:rPr>
              <m:t>2k</m:t>
            </m:r>
          </m:num>
          <m:den>
            <m:r>
              <w:rPr>
                <w:rFonts w:ascii="Cambria Math" w:eastAsia="Cambria Math" w:hAnsi="Cambria Math" w:cs="Cambria Math"/>
                <w:sz w:val="16"/>
                <w:szCs w:val="24"/>
              </w:rPr>
              <m:t>N</m:t>
            </m:r>
          </m:den>
        </m:f>
      </m:oMath>
      <w:r>
        <w:rPr>
          <w:rFonts w:ascii="Mont" w:eastAsia="Mont" w:hAnsi="Mont" w:cs="Mont"/>
          <w:sz w:val="24"/>
          <w:szCs w:val="24"/>
        </w:rPr>
        <w:t xml:space="preserve"> </w:t>
      </w:r>
      <w:r>
        <w:rPr>
          <w:rFonts w:ascii="Mont" w:eastAsia="Mont" w:hAnsi="Mont" w:cs="Mont"/>
          <w:b/>
          <w:color w:val="062425"/>
          <w:sz w:val="24"/>
          <w:szCs w:val="24"/>
        </w:rPr>
        <w:t>для полной SARIMA модели</w:t>
      </w:r>
    </w:p>
    <w:p w:rsidR="008B0FEB" w:rsidRPr="008B0FEB" w:rsidRDefault="008B0FEB" w:rsidP="008B0FEB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Mont" w:eastAsia="Mont" w:hAnsi="Mont" w:cs="Mont"/>
          <w:color w:val="000000"/>
        </w:rPr>
      </w:pPr>
      <m:oMath>
        <m:r>
          <w:rPr>
            <w:rFonts w:ascii="Cambria Math" w:eastAsia="Cambria Math" w:hAnsi="Cambria Math" w:cs="Cambria Math"/>
            <w:color w:val="000000"/>
          </w:rPr>
          <m:t>p+q+d+P+Q+D+1</m:t>
        </m:r>
      </m:oMath>
      <w:r w:rsidRPr="008B0FEB">
        <w:rPr>
          <w:rFonts w:ascii="Mont" w:eastAsia="Mont" w:hAnsi="Mont" w:cs="Mont"/>
          <w:color w:val="000000"/>
        </w:rPr>
        <w:t xml:space="preserve"> </w:t>
      </w:r>
    </w:p>
    <w:p w:rsidR="008B0FEB" w:rsidRDefault="008B0FEB" w:rsidP="008B0FEB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Mont" w:eastAsia="Mont" w:hAnsi="Mont" w:cs="Mont"/>
          <w:color w:val="000000"/>
        </w:rPr>
      </w:pPr>
      <m:oMath>
        <m:r>
          <w:rPr>
            <w:rFonts w:ascii="Cambria Math" w:eastAsia="Cambria Math" w:hAnsi="Cambria Math" w:cs="Cambria Math"/>
            <w:color w:val="000000"/>
          </w:rPr>
          <m:t>p+q+d+P+Q+D+s</m:t>
        </m:r>
      </m:oMath>
    </w:p>
    <w:p w:rsidR="008B0FEB" w:rsidRDefault="008B0FEB" w:rsidP="008B0FEB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Mont" w:eastAsia="Mont" w:hAnsi="Mont" w:cs="Mont"/>
          <w:color w:val="000000"/>
        </w:rPr>
      </w:pPr>
      <m:oMath>
        <m:r>
          <w:rPr>
            <w:rFonts w:ascii="Cambria Math" w:eastAsia="Cambria Math" w:hAnsi="Cambria Math" w:cs="Cambria Math"/>
            <w:color w:val="000000"/>
          </w:rPr>
          <m:t>p+q+P+Q+1</m:t>
        </m:r>
      </m:oMath>
    </w:p>
    <w:p w:rsidR="008B0FEB" w:rsidRDefault="008B0FEB" w:rsidP="008B0FEB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Mont" w:eastAsia="Mont" w:hAnsi="Mont" w:cs="Mont"/>
          <w:color w:val="000000"/>
        </w:rPr>
      </w:pPr>
      <m:oMath>
        <m:r>
          <w:rPr>
            <w:rFonts w:ascii="Cambria Math" w:eastAsia="Cambria Math" w:hAnsi="Cambria Math" w:cs="Cambria Math"/>
            <w:color w:val="000000"/>
          </w:rPr>
          <m:t>p+q+d+1</m:t>
        </m:r>
      </m:oMath>
    </w:p>
    <w:p w:rsidR="008B0FEB" w:rsidRDefault="008B0FEB" w:rsidP="008B0FEB">
      <w:pPr>
        <w:pStyle w:val="1"/>
        <w:numPr>
          <w:ilvl w:val="0"/>
          <w:numId w:val="17"/>
        </w:numPr>
        <w:spacing w:before="400" w:after="120" w:line="276" w:lineRule="auto"/>
        <w:rPr>
          <w:rFonts w:ascii="Mont" w:eastAsia="Mont" w:hAnsi="Mont" w:cs="Mont"/>
          <w:b/>
          <w:color w:val="062425"/>
          <w:sz w:val="24"/>
          <w:szCs w:val="24"/>
        </w:rPr>
      </w:pPr>
      <w:r>
        <w:rPr>
          <w:rFonts w:ascii="Mont" w:eastAsia="Mont" w:hAnsi="Mont" w:cs="Mont"/>
          <w:b/>
          <w:color w:val="062425"/>
          <w:sz w:val="24"/>
          <w:szCs w:val="24"/>
        </w:rPr>
        <w:t>Выберите 2 особенности рекуррентных сетей:</w:t>
      </w:r>
    </w:p>
    <w:p w:rsidR="008B0FEB" w:rsidRPr="008B0FEB" w:rsidRDefault="008B0FEB" w:rsidP="008B0FEB">
      <w:pPr>
        <w:numPr>
          <w:ilvl w:val="1"/>
          <w:numId w:val="21"/>
        </w:numPr>
        <w:shd w:val="clear" w:color="auto" w:fill="FFFFFF"/>
        <w:jc w:val="both"/>
      </w:pPr>
      <w:r w:rsidRPr="008B0FEB">
        <w:t xml:space="preserve">Скрытое состояние реализует эффект «памяти» </w:t>
      </w:r>
    </w:p>
    <w:p w:rsidR="008B0FEB" w:rsidRPr="008B0FEB" w:rsidRDefault="008B0FEB" w:rsidP="008B0FEB">
      <w:pPr>
        <w:numPr>
          <w:ilvl w:val="1"/>
          <w:numId w:val="21"/>
        </w:numPr>
        <w:shd w:val="clear" w:color="auto" w:fill="FFFFFF"/>
        <w:jc w:val="both"/>
      </w:pPr>
      <w:r w:rsidRPr="008B0FEB">
        <w:t xml:space="preserve">Использование единого окна позволяет сократить число параметров </w:t>
      </w:r>
    </w:p>
    <w:p w:rsidR="008B0FEB" w:rsidRDefault="008B0FEB" w:rsidP="008B0FEB">
      <w:pPr>
        <w:numPr>
          <w:ilvl w:val="1"/>
          <w:numId w:val="21"/>
        </w:numPr>
        <w:shd w:val="clear" w:color="auto" w:fill="FFFFFF"/>
        <w:jc w:val="both"/>
      </w:pPr>
      <w:r>
        <w:t>представляет собой вариант сверточного слоя с дополнительными операциями</w:t>
      </w:r>
    </w:p>
    <w:p w:rsidR="008B0FEB" w:rsidRDefault="008B0FEB" w:rsidP="008B0FEB">
      <w:pPr>
        <w:numPr>
          <w:ilvl w:val="1"/>
          <w:numId w:val="21"/>
        </w:numPr>
        <w:shd w:val="clear" w:color="auto" w:fill="FFFFFF"/>
        <w:jc w:val="both"/>
      </w:pPr>
      <w:r>
        <w:t>не учитывает казуальный порядок ВР</w:t>
      </w:r>
    </w:p>
    <w:p w:rsidR="008B0FEB" w:rsidRDefault="008B0FEB" w:rsidP="008B0FEB">
      <w:pPr>
        <w:numPr>
          <w:ilvl w:val="1"/>
          <w:numId w:val="21"/>
        </w:numPr>
        <w:shd w:val="clear" w:color="auto" w:fill="FFFFFF"/>
        <w:jc w:val="both"/>
      </w:pPr>
      <w:r>
        <w:t xml:space="preserve">имеет значительно больше параметров чем </w:t>
      </w:r>
      <w:proofErr w:type="spellStart"/>
      <w:r>
        <w:t>полносвязная</w:t>
      </w:r>
      <w:proofErr w:type="spellEnd"/>
      <w:r>
        <w:t xml:space="preserve">, но </w:t>
      </w:r>
      <w:proofErr w:type="spellStart"/>
      <w:r>
        <w:t>казуальна</w:t>
      </w:r>
      <w:proofErr w:type="spellEnd"/>
    </w:p>
    <w:p w:rsidR="006516C0" w:rsidRDefault="006516C0" w:rsidP="006516C0">
      <w:pPr>
        <w:pStyle w:val="1"/>
        <w:numPr>
          <w:ilvl w:val="0"/>
          <w:numId w:val="17"/>
        </w:numPr>
        <w:spacing w:before="400" w:after="120" w:line="276" w:lineRule="auto"/>
        <w:rPr>
          <w:rFonts w:ascii="Mont" w:eastAsia="Mont" w:hAnsi="Mont" w:cs="Mont"/>
          <w:b/>
          <w:color w:val="062425"/>
          <w:sz w:val="24"/>
          <w:szCs w:val="24"/>
        </w:rPr>
      </w:pPr>
      <w:r>
        <w:rPr>
          <w:rFonts w:ascii="Mont" w:eastAsia="Mont" w:hAnsi="Mont" w:cs="Mont"/>
          <w:b/>
          <w:color w:val="062425"/>
          <w:sz w:val="24"/>
          <w:szCs w:val="24"/>
        </w:rPr>
        <w:t>Выберите 2 верных утверждения</w:t>
      </w:r>
    </w:p>
    <w:p w:rsidR="006516C0" w:rsidRPr="006516C0" w:rsidRDefault="006516C0" w:rsidP="006516C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  <w:r w:rsidRPr="006516C0">
        <w:rPr>
          <w:color w:val="000000"/>
        </w:rPr>
        <w:t>Контекстные аномалии - это сегменты данных, «не являются сам</w:t>
      </w:r>
      <w:r>
        <w:rPr>
          <w:color w:val="000000"/>
        </w:rPr>
        <w:t xml:space="preserve">ими собой» в своем окружении </w:t>
      </w:r>
    </w:p>
    <w:p w:rsidR="006516C0" w:rsidRPr="006516C0" w:rsidRDefault="006516C0" w:rsidP="006516C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  <w:r w:rsidRPr="006516C0">
        <w:rPr>
          <w:color w:val="000000"/>
        </w:rPr>
        <w:t>коллективные аномалии - это набор последовательных наблюдений, кото</w:t>
      </w:r>
      <w:r>
        <w:rPr>
          <w:color w:val="000000"/>
        </w:rPr>
        <w:t xml:space="preserve">рые имеют необычные значения </w:t>
      </w:r>
    </w:p>
    <w:p w:rsidR="006516C0" w:rsidRDefault="006516C0" w:rsidP="006516C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rPr>
          <w:color w:val="000000"/>
        </w:rPr>
        <w:lastRenderedPageBreak/>
        <w:t>Локальные аномалии – это точечные аномалии, выявляемые на любой длине ВР</w:t>
      </w:r>
    </w:p>
    <w:p w:rsidR="006516C0" w:rsidRDefault="006516C0" w:rsidP="006516C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rPr>
          <w:color w:val="000000"/>
        </w:rPr>
        <w:t>Точечные аномалии - это выбросы, определяемые только в своем окружении</w:t>
      </w:r>
    </w:p>
    <w:p w:rsidR="006516C0" w:rsidRDefault="006516C0" w:rsidP="008F2C0A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rPr>
          <w:color w:val="000000"/>
        </w:rPr>
        <w:t>Локальные аномалии – это продолжительное не типичное поведение какой-то области ВР</w:t>
      </w:r>
    </w:p>
    <w:p w:rsidR="00142D18" w:rsidRPr="00254467" w:rsidRDefault="00142D18" w:rsidP="005A2089">
      <w:pPr>
        <w:rPr>
          <w:b/>
          <w:bCs/>
        </w:rPr>
      </w:pPr>
    </w:p>
    <w:p w:rsidR="00153C62" w:rsidRPr="00254467" w:rsidRDefault="00153C62" w:rsidP="00A71C95">
      <w:pPr>
        <w:spacing w:line="276" w:lineRule="auto"/>
        <w:rPr>
          <w:b/>
          <w:bCs/>
        </w:rPr>
      </w:pPr>
      <w:r w:rsidRPr="00254467">
        <w:rPr>
          <w:b/>
          <w:bCs/>
        </w:rPr>
        <w:t>5.2.</w:t>
      </w:r>
      <w:r w:rsidRPr="00254467">
        <w:rPr>
          <w:b/>
          <w:color w:val="6495ED"/>
        </w:rPr>
        <w:t>2</w:t>
      </w:r>
      <w:r w:rsidRPr="00254467">
        <w:rPr>
          <w:b/>
          <w:bCs/>
        </w:rPr>
        <w:t>.</w:t>
      </w:r>
      <w:r w:rsidRPr="00254467">
        <w:t xml:space="preserve"> </w:t>
      </w:r>
      <w:r w:rsidRPr="00254467">
        <w:rPr>
          <w:b/>
          <w:color w:val="6495ED"/>
        </w:rPr>
        <w:t>Домашняя работа</w:t>
      </w:r>
    </w:p>
    <w:p w:rsidR="008F2C0A" w:rsidRPr="00B5707E" w:rsidRDefault="008F2C0A" w:rsidP="008F2C0A">
      <w:pPr>
        <w:jc w:val="both"/>
        <w:rPr>
          <w:rFonts w:ascii="Mont" w:eastAsia="Nunito" w:hAnsi="Mont" w:cs="Nunito"/>
        </w:rPr>
      </w:pPr>
      <w:r>
        <w:rPr>
          <w:rFonts w:ascii="Mont" w:hAnsi="Mont"/>
        </w:rPr>
        <w:t>Ц</w:t>
      </w:r>
      <w:r w:rsidRPr="00B5707E">
        <w:rPr>
          <w:rFonts w:ascii="Mont" w:hAnsi="Mont"/>
        </w:rPr>
        <w:t>ель проекта, провести анализ выбранного временного ряда в соответствии с примерами из практик.</w:t>
      </w:r>
    </w:p>
    <w:p w:rsidR="008F2C0A" w:rsidRPr="00B5707E" w:rsidRDefault="008F2C0A" w:rsidP="008F2C0A">
      <w:pPr>
        <w:ind w:left="720"/>
        <w:jc w:val="both"/>
        <w:rPr>
          <w:rFonts w:ascii="Mont" w:eastAsia="Nunito" w:hAnsi="Mont" w:cs="Nunito"/>
        </w:rPr>
      </w:pPr>
    </w:p>
    <w:p w:rsidR="008F2C0A" w:rsidRPr="00B5707E" w:rsidRDefault="008F2C0A" w:rsidP="008F2C0A">
      <w:pPr>
        <w:numPr>
          <w:ilvl w:val="0"/>
          <w:numId w:val="23"/>
        </w:numPr>
        <w:jc w:val="both"/>
        <w:textAlignment w:val="baseline"/>
        <w:rPr>
          <w:rFonts w:ascii="Mont" w:hAnsi="Mont" w:cs="Calibri"/>
          <w:color w:val="000000"/>
        </w:rPr>
      </w:pPr>
      <w:r w:rsidRPr="00B5707E">
        <w:rPr>
          <w:rFonts w:ascii="Mont" w:hAnsi="Mont" w:cs="Calibri"/>
          <w:color w:val="000000"/>
        </w:rPr>
        <w:t>Ознакомьтесь с содержанием демонстрационных блокнотов, в которых реализованы методы визуализации, предсказания и классификации временных рядов</w:t>
      </w:r>
    </w:p>
    <w:p w:rsidR="008F2C0A" w:rsidRPr="00B5707E" w:rsidRDefault="008F2C0A" w:rsidP="008F2C0A">
      <w:pPr>
        <w:jc w:val="both"/>
        <w:textAlignment w:val="baseline"/>
        <w:rPr>
          <w:rFonts w:ascii="Mont" w:hAnsi="Mont" w:cs="Calibri"/>
          <w:color w:val="000000"/>
        </w:rPr>
      </w:pPr>
    </w:p>
    <w:p w:rsidR="008F2C0A" w:rsidRDefault="008F2C0A" w:rsidP="008F2C0A">
      <w:pPr>
        <w:pStyle w:val="a3"/>
        <w:numPr>
          <w:ilvl w:val="0"/>
          <w:numId w:val="23"/>
        </w:numPr>
        <w:jc w:val="both"/>
        <w:textAlignment w:val="baseline"/>
        <w:rPr>
          <w:rFonts w:ascii="Mont" w:hAnsi="Mont" w:cs="Calibri"/>
          <w:color w:val="000000"/>
        </w:rPr>
      </w:pPr>
      <w:r>
        <w:rPr>
          <w:rFonts w:ascii="Mont" w:hAnsi="Mont" w:cs="Calibri"/>
          <w:color w:val="000000"/>
        </w:rPr>
        <w:t xml:space="preserve">Примеры тем: </w:t>
      </w:r>
      <w:r w:rsidRPr="00B5707E">
        <w:rPr>
          <w:rFonts w:ascii="Mont" w:hAnsi="Mont" w:cs="Calibri"/>
          <w:color w:val="000000"/>
        </w:rPr>
        <w:t>Скачайте уже знакомый вам набор данных для анализа временных рядов для открытых энергетических систем, https://data.open-power-system-data.org/time_series/2020-10-06. Выберите 1 набор данных (столбец) из представленных аналогично тому, как это было сделано в примерах. Допустимы выбор любого столбца кроме рассмотренных в примерах (в примерах рассмотрена страна Германия, столбец общее энергопотребление, а также в первом занятии столбец потребление ветряной энергии в Германии).  </w:t>
      </w:r>
      <w:r>
        <w:rPr>
          <w:rFonts w:ascii="Mont" w:hAnsi="Mont" w:cs="Calibri"/>
          <w:color w:val="000000"/>
        </w:rPr>
        <w:t xml:space="preserve"> </w:t>
      </w:r>
    </w:p>
    <w:p w:rsidR="008F2C0A" w:rsidRPr="00B5707E" w:rsidRDefault="008F2C0A" w:rsidP="008F2C0A">
      <w:pPr>
        <w:pStyle w:val="a3"/>
        <w:rPr>
          <w:rFonts w:ascii="Mont" w:hAnsi="Mont" w:cs="Calibri"/>
          <w:color w:val="000000"/>
        </w:rPr>
      </w:pPr>
    </w:p>
    <w:p w:rsidR="008F2C0A" w:rsidRPr="00B5707E" w:rsidRDefault="008F2C0A" w:rsidP="008F2C0A">
      <w:pPr>
        <w:pStyle w:val="a3"/>
        <w:numPr>
          <w:ilvl w:val="0"/>
          <w:numId w:val="23"/>
        </w:numPr>
        <w:jc w:val="both"/>
        <w:textAlignment w:val="baseline"/>
        <w:rPr>
          <w:rFonts w:ascii="Mont" w:hAnsi="Mont" w:cs="Calibri"/>
          <w:color w:val="000000"/>
        </w:rPr>
      </w:pPr>
      <w:r>
        <w:rPr>
          <w:rFonts w:ascii="Mont" w:hAnsi="Mont" w:cs="Calibri"/>
          <w:color w:val="000000"/>
        </w:rPr>
        <w:t>По результатам анализа ожидается отчет, включающий следующие пункты:</w:t>
      </w:r>
    </w:p>
    <w:p w:rsidR="008F2C0A" w:rsidRPr="00B5707E" w:rsidRDefault="008F2C0A" w:rsidP="008F2C0A">
      <w:pPr>
        <w:rPr>
          <w:rFonts w:ascii="Mont" w:eastAsia="Nunito" w:hAnsi="Mont" w:cs="Nunito"/>
        </w:rPr>
      </w:pPr>
    </w:p>
    <w:p w:rsidR="008F2C0A" w:rsidRDefault="008F2C0A" w:rsidP="008F2C0A">
      <w:pPr>
        <w:pStyle w:val="a3"/>
        <w:numPr>
          <w:ilvl w:val="1"/>
          <w:numId w:val="23"/>
        </w:numPr>
        <w:jc w:val="both"/>
        <w:textAlignment w:val="baseline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Результаты </w:t>
      </w:r>
      <w:proofErr w:type="gramStart"/>
      <w:r>
        <w:rPr>
          <w:rFonts w:ascii="Calibri" w:hAnsi="Calibri" w:cs="Calibri"/>
          <w:color w:val="000000"/>
        </w:rPr>
        <w:t>предварительного анализа</w:t>
      </w:r>
      <w:proofErr w:type="gramEnd"/>
      <w:r>
        <w:rPr>
          <w:rFonts w:ascii="Calibri" w:hAnsi="Calibri" w:cs="Calibri"/>
          <w:color w:val="000000"/>
        </w:rPr>
        <w:t xml:space="preserve"> выбранного одно-переменного ВР. </w:t>
      </w:r>
    </w:p>
    <w:p w:rsidR="008F2C0A" w:rsidRPr="00B5707E" w:rsidRDefault="008F2C0A" w:rsidP="008F2C0A">
      <w:pPr>
        <w:pStyle w:val="a3"/>
        <w:numPr>
          <w:ilvl w:val="1"/>
          <w:numId w:val="23"/>
        </w:numPr>
        <w:jc w:val="both"/>
        <w:textAlignment w:val="baseline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Сравнение не менее 3 классических методов предсказания значений ВР по выбранной метрике точности и визуально. Соответственно рекомендации по выбору метода.</w:t>
      </w:r>
    </w:p>
    <w:p w:rsidR="008F2C0A" w:rsidRPr="009A202F" w:rsidRDefault="008F2C0A" w:rsidP="008F2C0A">
      <w:pPr>
        <w:pStyle w:val="a3"/>
        <w:numPr>
          <w:ilvl w:val="1"/>
          <w:numId w:val="23"/>
        </w:numPr>
        <w:jc w:val="both"/>
        <w:textAlignment w:val="baseline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Отчет о выборе параметров модели </w:t>
      </w:r>
      <w:r>
        <w:rPr>
          <w:rFonts w:ascii="Calibri" w:hAnsi="Calibri" w:cs="Calibri"/>
          <w:color w:val="000000"/>
          <w:lang w:val="en-US"/>
        </w:rPr>
        <w:t>ARIMA</w:t>
      </w:r>
      <w:r>
        <w:rPr>
          <w:rFonts w:ascii="Calibri" w:hAnsi="Calibri" w:cs="Calibri"/>
          <w:color w:val="000000"/>
        </w:rPr>
        <w:t xml:space="preserve"> (можно в режиме </w:t>
      </w:r>
      <w:proofErr w:type="spellStart"/>
      <w:r>
        <w:rPr>
          <w:rFonts w:ascii="Calibri" w:hAnsi="Calibri" w:cs="Calibri"/>
          <w:color w:val="000000"/>
        </w:rPr>
        <w:t>автовыбора</w:t>
      </w:r>
      <w:proofErr w:type="spellEnd"/>
      <w:r>
        <w:rPr>
          <w:rFonts w:ascii="Calibri" w:hAnsi="Calibri" w:cs="Calibri"/>
          <w:color w:val="000000"/>
        </w:rPr>
        <w:t>, можно в ручном режиме или их комбинация). Отчет также должен включать описание анализа остаточной части предсказания.</w:t>
      </w:r>
    </w:p>
    <w:p w:rsidR="008F2C0A" w:rsidRPr="009A202F" w:rsidRDefault="008F2C0A" w:rsidP="008F2C0A">
      <w:pPr>
        <w:pStyle w:val="a3"/>
        <w:numPr>
          <w:ilvl w:val="1"/>
          <w:numId w:val="23"/>
        </w:numPr>
        <w:jc w:val="both"/>
        <w:textAlignment w:val="baseline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Сравнение выбранных методов предсказаний и результатов работы настроенной модели </w:t>
      </w:r>
      <w:r>
        <w:rPr>
          <w:rFonts w:ascii="Calibri" w:hAnsi="Calibri" w:cs="Calibri"/>
          <w:color w:val="000000"/>
          <w:lang w:val="en-US"/>
        </w:rPr>
        <w:t>SARIMA</w:t>
      </w:r>
      <w:r>
        <w:rPr>
          <w:rFonts w:ascii="Calibri" w:hAnsi="Calibri" w:cs="Calibri"/>
          <w:color w:val="000000"/>
        </w:rPr>
        <w:t xml:space="preserve">, работы комбинированной модели, </w:t>
      </w:r>
      <w:r>
        <w:rPr>
          <w:rFonts w:ascii="Calibri" w:hAnsi="Calibri" w:cs="Calibri"/>
          <w:color w:val="000000"/>
          <w:lang w:val="en-US"/>
        </w:rPr>
        <w:t>ML</w:t>
      </w:r>
      <w:r w:rsidRPr="00B41323">
        <w:rPr>
          <w:rFonts w:ascii="Calibri" w:hAnsi="Calibri" w:cs="Calibri"/>
          <w:color w:val="000000"/>
        </w:rPr>
        <w:t xml:space="preserve"> </w:t>
      </w:r>
      <w:r>
        <w:rPr>
          <w:rFonts w:ascii="Calibri" w:hAnsi="Calibri" w:cs="Calibri"/>
          <w:color w:val="000000"/>
        </w:rPr>
        <w:t>модели и модели на основе нейронных сетей методами последовательной кросс-</w:t>
      </w:r>
      <w:proofErr w:type="spellStart"/>
      <w:r>
        <w:rPr>
          <w:rFonts w:ascii="Calibri" w:hAnsi="Calibri" w:cs="Calibri"/>
          <w:color w:val="000000"/>
        </w:rPr>
        <w:t>валидации</w:t>
      </w:r>
      <w:proofErr w:type="spellEnd"/>
      <w:r w:rsidRPr="009A202F">
        <w:rPr>
          <w:rFonts w:ascii="Calibri" w:hAnsi="Calibri" w:cs="Calibri"/>
          <w:color w:val="000000"/>
        </w:rPr>
        <w:t>.</w:t>
      </w:r>
    </w:p>
    <w:p w:rsidR="008F2C0A" w:rsidRPr="00A12028" w:rsidRDefault="008F2C0A" w:rsidP="008F2C0A">
      <w:pPr>
        <w:pStyle w:val="a3"/>
        <w:numPr>
          <w:ilvl w:val="1"/>
          <w:numId w:val="23"/>
        </w:numPr>
        <w:jc w:val="both"/>
        <w:textAlignment w:val="baseline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Отчет о выявлении аномалий во временном ряду. Может быть выбран ВР, использованный ранее. Отчет должен включать результаты анализа не менее чем 3 методов аналогичных тем, что в примерах. Отчет может быть произведен в текстовом виде, например, как наиболее частые типы аномалий, возможно с гипотезами о причинах их появления. Также в отчет можно включить рекомендации по выбору и настройки методов выявления аномалий.</w:t>
      </w:r>
    </w:p>
    <w:p w:rsidR="00E63B71" w:rsidRPr="00254467" w:rsidRDefault="00E63B71" w:rsidP="007B3897"/>
    <w:p w:rsidR="002F4EFD" w:rsidRPr="002C02D3" w:rsidRDefault="00D15C13" w:rsidP="007B3897">
      <w:r>
        <w:rPr>
          <w:b/>
          <w:szCs w:val="28"/>
        </w:rPr>
        <w:lastRenderedPageBreak/>
        <w:t>5</w:t>
      </w:r>
      <w:r w:rsidRPr="008B53CC">
        <w:rPr>
          <w:b/>
          <w:szCs w:val="28"/>
        </w:rPr>
        <w:t>.</w:t>
      </w:r>
      <w:r>
        <w:rPr>
          <w:b/>
          <w:szCs w:val="28"/>
        </w:rPr>
        <w:t>3</w:t>
      </w:r>
      <w:r w:rsidRPr="008B53CC">
        <w:rPr>
          <w:b/>
          <w:szCs w:val="28"/>
        </w:rPr>
        <w:t>. Описание контрольно-оценочных мероприятий промежуточного контроля по дисциплине модуля</w:t>
      </w:r>
    </w:p>
    <w:p w:rsidR="00142D18" w:rsidRPr="00254467" w:rsidRDefault="00142D18" w:rsidP="007B3897">
      <w:pPr>
        <w:rPr>
          <w:b/>
        </w:rPr>
      </w:pPr>
    </w:p>
    <w:p w:rsidR="007B3897" w:rsidRPr="00254467" w:rsidRDefault="007B3897" w:rsidP="00A71C95">
      <w:pPr>
        <w:spacing w:line="276" w:lineRule="auto"/>
      </w:pPr>
      <w:r w:rsidRPr="00254467">
        <w:rPr>
          <w:b/>
        </w:rPr>
        <w:t>5.</w:t>
      </w:r>
      <w:r w:rsidR="00F7269C" w:rsidRPr="00254467">
        <w:rPr>
          <w:b/>
        </w:rPr>
        <w:t>3</w:t>
      </w:r>
      <w:r w:rsidRPr="00254467">
        <w:rPr>
          <w:b/>
        </w:rPr>
        <w:t>.</w:t>
      </w:r>
      <w:r w:rsidRPr="00254467">
        <w:rPr>
          <w:b/>
          <w:color w:val="6495ED"/>
        </w:rPr>
        <w:t>1</w:t>
      </w:r>
      <w:r w:rsidRPr="00254467">
        <w:rPr>
          <w:b/>
          <w:bCs/>
        </w:rPr>
        <w:t xml:space="preserve">. </w:t>
      </w:r>
      <w:r w:rsidRPr="00254467">
        <w:rPr>
          <w:b/>
          <w:color w:val="6495ED"/>
        </w:rPr>
        <w:t>Зачет</w:t>
      </w:r>
    </w:p>
    <w:p w:rsidR="007B3897" w:rsidRPr="00254467" w:rsidRDefault="007B3897" w:rsidP="00A71C95">
      <w:pPr>
        <w:spacing w:line="276" w:lineRule="auto"/>
        <w:ind w:firstLine="284"/>
      </w:pPr>
      <w:bookmarkStart w:id="1" w:name="_GoBack"/>
      <w:r w:rsidRPr="00254467">
        <w:rPr>
          <w:color w:val="6495ED"/>
        </w:rPr>
        <w:t>Список примерных вопросов</w:t>
      </w:r>
    </w:p>
    <w:bookmarkEnd w:id="1"/>
    <w:p w:rsidR="008F2C0A" w:rsidRPr="00991AAC" w:rsidRDefault="007B3897" w:rsidP="00991AAC">
      <w:r w:rsidRPr="00254467">
        <w:rPr>
          <w:color w:val="6495ED"/>
        </w:rPr>
        <w:t>1</w:t>
      </w:r>
      <w:r w:rsidR="008F2C0A">
        <w:rPr>
          <w:color w:val="6495ED"/>
        </w:rPr>
        <w:t xml:space="preserve"> </w:t>
      </w:r>
      <w:r w:rsidR="008F2C0A">
        <w:t>Сопоставьте классы архитектур</w:t>
      </w:r>
      <w:r w:rsidR="00991AAC">
        <w:t xml:space="preserve"> </w:t>
      </w:r>
      <w:r w:rsidR="00991AAC" w:rsidRPr="008F2C0A">
        <w:rPr>
          <w:lang w:val="en-US"/>
        </w:rPr>
        <w:t>NAR</w:t>
      </w:r>
      <w:r w:rsidR="00991AAC">
        <w:t xml:space="preserve">, </w:t>
      </w:r>
      <w:r w:rsidR="00991AAC" w:rsidRPr="00095829">
        <w:t>GRU</w:t>
      </w:r>
      <w:r w:rsidR="00991AAC">
        <w:t xml:space="preserve">, </w:t>
      </w:r>
      <w:proofErr w:type="spellStart"/>
      <w:proofErr w:type="gramStart"/>
      <w:r w:rsidR="00991AAC" w:rsidRPr="00F65D72">
        <w:t>xresnet</w:t>
      </w:r>
      <w:proofErr w:type="spellEnd"/>
      <w:r w:rsidR="00991AAC">
        <w:t xml:space="preserve">,  </w:t>
      </w:r>
      <w:r w:rsidR="00991AAC">
        <w:rPr>
          <w:lang w:val="en-US"/>
        </w:rPr>
        <w:t>N</w:t>
      </w:r>
      <w:proofErr w:type="gramEnd"/>
      <w:r w:rsidR="00991AAC" w:rsidRPr="00991AAC">
        <w:t>-</w:t>
      </w:r>
      <w:r w:rsidR="00991AAC">
        <w:rPr>
          <w:lang w:val="en-US"/>
        </w:rPr>
        <w:t>BEATS</w:t>
      </w:r>
    </w:p>
    <w:p w:rsidR="008F2C0A" w:rsidRDefault="008F2C0A" w:rsidP="008F2C0A"/>
    <w:p w:rsidR="008F2C0A" w:rsidRPr="00095829" w:rsidRDefault="008F2C0A" w:rsidP="00241016">
      <w:pPr>
        <w:pStyle w:val="a3"/>
        <w:numPr>
          <w:ilvl w:val="0"/>
          <w:numId w:val="24"/>
        </w:numPr>
      </w:pPr>
      <w:proofErr w:type="spellStart"/>
      <w:r>
        <w:t>полносвязная</w:t>
      </w:r>
      <w:proofErr w:type="spellEnd"/>
      <w:r>
        <w:t xml:space="preserve"> сеть</w:t>
      </w:r>
    </w:p>
    <w:p w:rsidR="008F2C0A" w:rsidRPr="00095829" w:rsidRDefault="008F2C0A" w:rsidP="008F2C0A">
      <w:pPr>
        <w:pStyle w:val="a3"/>
        <w:numPr>
          <w:ilvl w:val="0"/>
          <w:numId w:val="24"/>
        </w:numPr>
      </w:pPr>
      <w:r w:rsidRPr="00095829">
        <w:t>рекуррентная сеть</w:t>
      </w:r>
    </w:p>
    <w:p w:rsidR="008F2C0A" w:rsidRPr="00095829" w:rsidRDefault="008F2C0A" w:rsidP="008F2C0A">
      <w:pPr>
        <w:pStyle w:val="a3"/>
        <w:numPr>
          <w:ilvl w:val="0"/>
          <w:numId w:val="24"/>
        </w:numPr>
      </w:pPr>
      <w:proofErr w:type="spellStart"/>
      <w:r w:rsidRPr="00095829">
        <w:t>сверточная</w:t>
      </w:r>
      <w:proofErr w:type="spellEnd"/>
      <w:r w:rsidRPr="00095829">
        <w:t xml:space="preserve"> сеть</w:t>
      </w:r>
    </w:p>
    <w:p w:rsidR="008F2C0A" w:rsidRDefault="008F2C0A" w:rsidP="008F2C0A">
      <w:pPr>
        <w:pStyle w:val="a3"/>
        <w:numPr>
          <w:ilvl w:val="0"/>
          <w:numId w:val="24"/>
        </w:numPr>
      </w:pPr>
      <w:proofErr w:type="spellStart"/>
      <w:r>
        <w:t>полносвязная</w:t>
      </w:r>
      <w:proofErr w:type="spellEnd"/>
      <w:r>
        <w:t xml:space="preserve"> сеть</w:t>
      </w:r>
    </w:p>
    <w:p w:rsidR="008F2C0A" w:rsidRDefault="008F2C0A" w:rsidP="008F2C0A">
      <w:r>
        <w:t>И объясните особенности использования каждого из указанных подходов</w:t>
      </w:r>
    </w:p>
    <w:p w:rsidR="008F2C0A" w:rsidRDefault="008F2C0A" w:rsidP="008F2C0A"/>
    <w:p w:rsidR="00180D2A" w:rsidRPr="00F2434E" w:rsidRDefault="00180D2A" w:rsidP="00180D2A">
      <w:pPr>
        <w:rPr>
          <w:rFonts w:asciiTheme="minorHAnsi" w:hAnsiTheme="minorHAnsi"/>
        </w:rPr>
      </w:pPr>
      <w:r>
        <w:t xml:space="preserve">2 </w:t>
      </w:r>
      <w:r w:rsidRPr="00180D2A">
        <w:t>Определить</w:t>
      </w:r>
      <w:r w:rsidRPr="00F2434E">
        <w:rPr>
          <w:rFonts w:asciiTheme="minorHAnsi" w:hAnsiTheme="minorHAnsi"/>
          <w:b/>
          <w:bCs/>
        </w:rPr>
        <w:t xml:space="preserve"> </w:t>
      </w:r>
      <w:r w:rsidRPr="00991AAC">
        <w:rPr>
          <w:rFonts w:asciiTheme="minorHAnsi" w:hAnsiTheme="minorHAnsi"/>
          <w:bCs/>
        </w:rPr>
        <w:t>тренд по описанию</w:t>
      </w:r>
      <w:r w:rsidRPr="00991AAC">
        <w:rPr>
          <w:rFonts w:asciiTheme="minorHAnsi" w:hAnsiTheme="minorHAnsi"/>
        </w:rPr>
        <w:t>.</w:t>
      </w:r>
      <w:r w:rsidRPr="00F2434E">
        <w:rPr>
          <w:rFonts w:asciiTheme="minorHAnsi" w:hAnsiTheme="minorHAnsi"/>
          <w:b/>
          <w:bCs/>
        </w:rPr>
        <w:t xml:space="preserve"> </w:t>
      </w:r>
    </w:p>
    <w:p w:rsidR="00180D2A" w:rsidRPr="00991AAC" w:rsidRDefault="00180D2A" w:rsidP="00180D2A">
      <w:pPr>
        <w:numPr>
          <w:ilvl w:val="1"/>
          <w:numId w:val="25"/>
        </w:numPr>
        <w:spacing w:before="180" w:after="180"/>
        <w:rPr>
          <w:rFonts w:asciiTheme="minorHAnsi" w:hAnsiTheme="minorHAnsi"/>
        </w:rPr>
      </w:pPr>
      <w:r w:rsidRPr="00991AAC">
        <w:rPr>
          <w:rFonts w:asciiTheme="minorHAnsi" w:hAnsiTheme="minorHAnsi"/>
        </w:rPr>
        <w:t xml:space="preserve">Значения ВР постоянно изменяются </w:t>
      </w:r>
      <w:r w:rsidRPr="00991AAC">
        <w:rPr>
          <w:rFonts w:asciiTheme="minorHAnsi" w:hAnsiTheme="minorHAnsi"/>
        </w:rPr>
        <w:t xml:space="preserve">по экспоненциальному закону </w:t>
      </w:r>
    </w:p>
    <w:p w:rsidR="00180D2A" w:rsidRPr="00991AAC" w:rsidRDefault="00180D2A" w:rsidP="00180D2A">
      <w:pPr>
        <w:numPr>
          <w:ilvl w:val="1"/>
          <w:numId w:val="25"/>
        </w:numPr>
        <w:spacing w:before="180" w:after="180"/>
        <w:rPr>
          <w:rFonts w:asciiTheme="minorHAnsi" w:hAnsiTheme="minorHAnsi"/>
        </w:rPr>
      </w:pPr>
      <w:r w:rsidRPr="00991AAC">
        <w:rPr>
          <w:rFonts w:asciiTheme="minorHAnsi" w:hAnsiTheme="minorHAnsi"/>
        </w:rPr>
        <w:t xml:space="preserve">Значения ВР изменяются по параболе, между </w:t>
      </w:r>
      <w:r w:rsidRPr="00991AAC">
        <w:rPr>
          <w:rFonts w:asciiTheme="minorHAnsi" w:hAnsiTheme="minorHAnsi"/>
        </w:rPr>
        <w:t xml:space="preserve">несколькими точками перегиба </w:t>
      </w:r>
    </w:p>
    <w:p w:rsidR="00180D2A" w:rsidRPr="00F2434E" w:rsidRDefault="00180D2A" w:rsidP="00180D2A">
      <w:pPr>
        <w:numPr>
          <w:ilvl w:val="1"/>
          <w:numId w:val="25"/>
        </w:numPr>
        <w:spacing w:before="180" w:after="180"/>
        <w:rPr>
          <w:rFonts w:asciiTheme="minorHAnsi" w:hAnsiTheme="minorHAnsi"/>
        </w:rPr>
      </w:pPr>
      <w:r w:rsidRPr="00F2434E">
        <w:rPr>
          <w:rFonts w:asciiTheme="minorHAnsi" w:hAnsiTheme="minorHAnsi"/>
        </w:rPr>
        <w:t>Значения ВР изменяются по чистой синусоиде</w:t>
      </w:r>
    </w:p>
    <w:p w:rsidR="00180D2A" w:rsidRPr="00F2434E" w:rsidRDefault="00180D2A" w:rsidP="00180D2A">
      <w:pPr>
        <w:numPr>
          <w:ilvl w:val="1"/>
          <w:numId w:val="25"/>
        </w:numPr>
        <w:spacing w:before="180" w:after="180"/>
        <w:rPr>
          <w:rFonts w:asciiTheme="minorHAnsi" w:hAnsiTheme="minorHAnsi"/>
        </w:rPr>
      </w:pPr>
      <w:r w:rsidRPr="00F2434E">
        <w:rPr>
          <w:rFonts w:asciiTheme="minorHAnsi" w:hAnsiTheme="minorHAnsi"/>
        </w:rPr>
        <w:t>Значения ВР изменяются случайно, подчиняясь нормальному закону</w:t>
      </w:r>
    </w:p>
    <w:p w:rsidR="00180D2A" w:rsidRPr="00180D2A" w:rsidRDefault="00180D2A" w:rsidP="00180D2A">
      <w:pPr>
        <w:numPr>
          <w:ilvl w:val="1"/>
          <w:numId w:val="25"/>
        </w:numPr>
        <w:spacing w:before="180" w:after="180"/>
      </w:pPr>
      <w:r w:rsidRPr="00F2434E">
        <w:rPr>
          <w:rFonts w:asciiTheme="minorHAnsi" w:hAnsiTheme="minorHAnsi"/>
        </w:rPr>
        <w:t xml:space="preserve">Значения ВР изменяются пилообразно без затухания  </w:t>
      </w:r>
    </w:p>
    <w:p w:rsidR="00180D2A" w:rsidRDefault="00180D2A" w:rsidP="00180D2A">
      <w:pPr>
        <w:spacing w:before="180" w:after="180"/>
        <w:rPr>
          <w:rFonts w:asciiTheme="minorHAnsi" w:hAnsiTheme="minorHAnsi"/>
        </w:rPr>
      </w:pPr>
      <w:proofErr w:type="gramStart"/>
      <w:r>
        <w:rPr>
          <w:rFonts w:asciiTheme="minorHAnsi" w:hAnsiTheme="minorHAnsi"/>
        </w:rPr>
        <w:t>Объясните</w:t>
      </w:r>
      <w:proofErr w:type="gramEnd"/>
      <w:r>
        <w:rPr>
          <w:rFonts w:asciiTheme="minorHAnsi" w:hAnsiTheme="minorHAnsi"/>
        </w:rPr>
        <w:t xml:space="preserve"> чем тренд отличается от сезонной составляющей, какие типы тренда бывают, нарисуйте тренд в виде огибающей и объясните в каких задачах может быть такая зависимость.</w:t>
      </w:r>
    </w:p>
    <w:p w:rsidR="00937F53" w:rsidRDefault="00937F53" w:rsidP="00180D2A">
      <w:pPr>
        <w:spacing w:before="180" w:after="180"/>
      </w:pPr>
      <w:r>
        <w:t>3</w:t>
      </w:r>
      <w:r w:rsidR="00180D2A">
        <w:t xml:space="preserve"> Если период сезонности 1</w:t>
      </w:r>
      <w:r>
        <w:t>2</w:t>
      </w:r>
      <w:r w:rsidR="00180D2A">
        <w:t xml:space="preserve"> отчетов, то какой максимальный шаг в отчетах можно выбрать.</w:t>
      </w:r>
    </w:p>
    <w:p w:rsidR="00180D2A" w:rsidRDefault="00937F53" w:rsidP="00180D2A">
      <w:pPr>
        <w:spacing w:before="180" w:after="180"/>
      </w:pPr>
      <w:r>
        <w:t>Охарактеризуйте от чего зависит и на что виляет выбор шага, расскажите на примерах.</w:t>
      </w:r>
    </w:p>
    <w:p w:rsidR="00B12CE1" w:rsidRPr="00991AAC" w:rsidRDefault="00B12CE1" w:rsidP="00991AAC">
      <w:pPr>
        <w:tabs>
          <w:tab w:val="left" w:pos="9029"/>
        </w:tabs>
        <w:spacing w:before="180" w:after="180" w:line="276" w:lineRule="auto"/>
      </w:pPr>
      <w:r>
        <w:t>4 Сопоставьте задачи и подходы к их решению</w:t>
      </w:r>
      <w:r w:rsidR="00991AAC">
        <w:t xml:space="preserve"> </w:t>
      </w:r>
      <w:proofErr w:type="spellStart"/>
      <w:r w:rsidR="00991AAC" w:rsidRPr="00991AAC">
        <w:rPr>
          <w:bCs/>
        </w:rPr>
        <w:t>Холт-Винтерс</w:t>
      </w:r>
      <w:proofErr w:type="spellEnd"/>
      <w:r w:rsidR="00991AAC" w:rsidRPr="00991AAC">
        <w:rPr>
          <w:bCs/>
        </w:rPr>
        <w:t xml:space="preserve">, </w:t>
      </w:r>
      <w:r w:rsidR="00991AAC" w:rsidRPr="00991AAC">
        <w:rPr>
          <w:bCs/>
          <w:lang w:val="en-US"/>
        </w:rPr>
        <w:t>ARIMA</w:t>
      </w:r>
      <w:r w:rsidR="00991AAC" w:rsidRPr="00991AAC">
        <w:rPr>
          <w:bCs/>
        </w:rPr>
        <w:t xml:space="preserve">, </w:t>
      </w:r>
      <w:r w:rsidR="00991AAC" w:rsidRPr="00991AAC">
        <w:rPr>
          <w:bCs/>
        </w:rPr>
        <w:t>Классич</w:t>
      </w:r>
      <w:r w:rsidR="00991AAC" w:rsidRPr="00991AAC">
        <w:rPr>
          <w:bCs/>
        </w:rPr>
        <w:t>еские методы машинного обучения, методы глубокого обучения</w:t>
      </w:r>
    </w:p>
    <w:p w:rsidR="00B12CE1" w:rsidRPr="002D069A" w:rsidRDefault="00B12CE1" w:rsidP="00B12CE1">
      <w:pPr>
        <w:numPr>
          <w:ilvl w:val="1"/>
          <w:numId w:val="26"/>
        </w:numPr>
        <w:tabs>
          <w:tab w:val="left" w:pos="9029"/>
        </w:tabs>
        <w:spacing w:line="276" w:lineRule="auto"/>
      </w:pPr>
      <w:r>
        <w:t>Логистический</w:t>
      </w:r>
      <w:r w:rsidRPr="002D069A">
        <w:t xml:space="preserve"> </w:t>
      </w:r>
      <w:proofErr w:type="gramStart"/>
      <w:r w:rsidRPr="002D069A">
        <w:t>тренд,</w:t>
      </w:r>
      <w:r>
        <w:t xml:space="preserve"> </w:t>
      </w:r>
      <w:r w:rsidRPr="002D069A">
        <w:t xml:space="preserve"> сезонность</w:t>
      </w:r>
      <w:proofErr w:type="gramEnd"/>
      <w:r w:rsidRPr="002D069A">
        <w:t xml:space="preserve"> типа </w:t>
      </w:r>
      <w:r w:rsidR="00991AAC">
        <w:t xml:space="preserve">синусоиды, белый гауссов Шум  </w:t>
      </w:r>
    </w:p>
    <w:p w:rsidR="00B12CE1" w:rsidRPr="002D069A" w:rsidRDefault="00B12CE1" w:rsidP="00B12CE1">
      <w:pPr>
        <w:numPr>
          <w:ilvl w:val="1"/>
          <w:numId w:val="26"/>
        </w:numPr>
        <w:tabs>
          <w:tab w:val="left" w:pos="9029"/>
        </w:tabs>
        <w:spacing w:line="276" w:lineRule="auto"/>
      </w:pPr>
      <w:r w:rsidRPr="002D069A">
        <w:t>ВР, чья вторая производная проходит тест на стационарность и позволяет предположить налич</w:t>
      </w:r>
      <w:r w:rsidR="00991AAC">
        <w:t xml:space="preserve">ие двух сезонных составляющих </w:t>
      </w:r>
    </w:p>
    <w:p w:rsidR="00991AAC" w:rsidRDefault="00B12CE1" w:rsidP="00961FEE">
      <w:pPr>
        <w:numPr>
          <w:ilvl w:val="1"/>
          <w:numId w:val="26"/>
        </w:numPr>
        <w:tabs>
          <w:tab w:val="left" w:pos="9029"/>
        </w:tabs>
        <w:spacing w:line="276" w:lineRule="auto"/>
      </w:pPr>
      <w:r w:rsidRPr="002D069A">
        <w:t xml:space="preserve">Много переменный ВР, признаки которого могут быть выделены </w:t>
      </w:r>
      <w:proofErr w:type="gramStart"/>
      <w:r w:rsidRPr="002D069A">
        <w:t>в ручную</w:t>
      </w:r>
      <w:proofErr w:type="gramEnd"/>
      <w:r w:rsidRPr="002D069A">
        <w:t xml:space="preserve">, но формально ряд не удается описать </w:t>
      </w:r>
    </w:p>
    <w:p w:rsidR="00991AAC" w:rsidRDefault="00B12CE1" w:rsidP="00627C12">
      <w:pPr>
        <w:numPr>
          <w:ilvl w:val="1"/>
          <w:numId w:val="26"/>
        </w:numPr>
        <w:tabs>
          <w:tab w:val="left" w:pos="9029"/>
        </w:tabs>
        <w:spacing w:before="180" w:after="180" w:line="276" w:lineRule="auto"/>
      </w:pPr>
      <w:r w:rsidRPr="002D069A">
        <w:t xml:space="preserve">Много переменный ВР на миллионы записей, признаки в котором </w:t>
      </w:r>
      <w:proofErr w:type="gramStart"/>
      <w:r w:rsidRPr="002D069A">
        <w:t>в ручную</w:t>
      </w:r>
      <w:proofErr w:type="gramEnd"/>
      <w:r w:rsidRPr="002D069A">
        <w:t xml:space="preserve"> не удаётся выделить с достаточным качеством </w:t>
      </w:r>
    </w:p>
    <w:p w:rsidR="00991AAC" w:rsidRDefault="00937F53" w:rsidP="00991AAC">
      <w:pPr>
        <w:tabs>
          <w:tab w:val="left" w:pos="9029"/>
        </w:tabs>
        <w:spacing w:before="180" w:after="180" w:line="276" w:lineRule="auto"/>
        <w:ind w:left="1080"/>
      </w:pPr>
      <w:r>
        <w:t xml:space="preserve"> </w:t>
      </w:r>
      <w:r w:rsidR="00B12CE1">
        <w:t xml:space="preserve">Дайте общую характеристику </w:t>
      </w:r>
      <w:r w:rsidR="00991AAC">
        <w:t>таксономии методов предсказания ВР</w:t>
      </w:r>
    </w:p>
    <w:p w:rsidR="00991AAC" w:rsidRDefault="00991AAC" w:rsidP="00180D2A">
      <w:pPr>
        <w:spacing w:before="180" w:after="180"/>
      </w:pPr>
    </w:p>
    <w:p w:rsidR="00991AAC" w:rsidRPr="00991AAC" w:rsidRDefault="00991AAC" w:rsidP="00991AAC">
      <w:pPr>
        <w:spacing w:line="288" w:lineRule="auto"/>
        <w:rPr>
          <w:rFonts w:ascii="Mont" w:eastAsia="Calibri" w:hAnsi="Mont" w:cs="Calibri"/>
        </w:rPr>
      </w:pPr>
      <w:r>
        <w:rPr>
          <w:rFonts w:ascii="Mont" w:eastAsia="Calibri" w:hAnsi="Mont" w:cs="Calibri"/>
        </w:rPr>
        <w:t xml:space="preserve">5 </w:t>
      </w:r>
      <w:r w:rsidRPr="00991AAC">
        <w:rPr>
          <w:rFonts w:ascii="Mont" w:eastAsia="Calibri" w:hAnsi="Mont" w:cs="Calibri"/>
        </w:rPr>
        <w:t>Выберите правильные утверждения относительно настройки ARMA процесса</w:t>
      </w:r>
    </w:p>
    <w:p w:rsidR="00991AAC" w:rsidRPr="00991AAC" w:rsidRDefault="00991AAC" w:rsidP="00991AAC">
      <w:pPr>
        <w:spacing w:line="288" w:lineRule="auto"/>
        <w:ind w:left="760" w:hanging="20"/>
        <w:rPr>
          <w:rFonts w:ascii="Mont" w:eastAsia="Calibri" w:hAnsi="Mont" w:cs="Calibri"/>
        </w:rPr>
      </w:pPr>
      <w:r w:rsidRPr="003C7445">
        <w:rPr>
          <w:rFonts w:ascii="Mont" w:eastAsia="Arial" w:hAnsi="Mont" w:cs="Calibri"/>
          <w:b/>
        </w:rPr>
        <w:lastRenderedPageBreak/>
        <w:t>1</w:t>
      </w:r>
      <w:r w:rsidRPr="00991AAC">
        <w:rPr>
          <w:rFonts w:ascii="Mont" w:eastAsia="Arial" w:hAnsi="Mont" w:cs="Calibri"/>
        </w:rPr>
        <w:t>.</w:t>
      </w:r>
      <w:r w:rsidRPr="00991AAC">
        <w:rPr>
          <w:rFonts w:ascii="Mont" w:eastAsia="Calibri" w:hAnsi="Mont" w:cs="Calibri"/>
        </w:rPr>
        <w:t>Чем менее стационарен ряд, тем меньше гори</w:t>
      </w:r>
      <w:r w:rsidRPr="00991AAC">
        <w:rPr>
          <w:rFonts w:ascii="Mont" w:eastAsia="Calibri" w:hAnsi="Mont" w:cs="Calibri"/>
        </w:rPr>
        <w:t xml:space="preserve">зонт прогнозирования </w:t>
      </w:r>
      <w:r>
        <w:rPr>
          <w:rFonts w:ascii="Mont" w:eastAsia="Calibri" w:hAnsi="Mont" w:cs="Calibri"/>
        </w:rPr>
        <w:t>с заданной точностью</w:t>
      </w:r>
    </w:p>
    <w:p w:rsidR="00991AAC" w:rsidRPr="00991AAC" w:rsidRDefault="00991AAC" w:rsidP="00991AAC">
      <w:pPr>
        <w:spacing w:line="288" w:lineRule="auto"/>
        <w:ind w:left="760" w:hanging="20"/>
        <w:rPr>
          <w:rFonts w:ascii="Mont" w:eastAsia="Calibri" w:hAnsi="Mont" w:cs="Calibri"/>
        </w:rPr>
      </w:pPr>
      <w:r w:rsidRPr="00991AAC">
        <w:rPr>
          <w:rFonts w:ascii="Mont" w:eastAsia="Arial" w:hAnsi="Mont" w:cs="Calibri"/>
        </w:rPr>
        <w:t>2.</w:t>
      </w:r>
      <w:r w:rsidRPr="00991AAC">
        <w:rPr>
          <w:rFonts w:ascii="Mont" w:eastAsia="Calibri" w:hAnsi="Mont" w:cs="Calibri"/>
        </w:rPr>
        <w:t>Варьирование параметров моделей с целью минимиза</w:t>
      </w:r>
      <w:r w:rsidRPr="00991AAC">
        <w:rPr>
          <w:rFonts w:ascii="Mont" w:eastAsia="Calibri" w:hAnsi="Mont" w:cs="Calibri"/>
        </w:rPr>
        <w:t xml:space="preserve">ции информационных критериев </w:t>
      </w:r>
    </w:p>
    <w:p w:rsidR="00991AAC" w:rsidRPr="00991AAC" w:rsidRDefault="00991AAC" w:rsidP="00991AAC">
      <w:pPr>
        <w:spacing w:line="288" w:lineRule="auto"/>
        <w:ind w:left="760" w:hanging="20"/>
        <w:rPr>
          <w:rFonts w:ascii="Mont" w:eastAsia="Calibri" w:hAnsi="Mont" w:cs="Calibri"/>
        </w:rPr>
      </w:pPr>
      <w:r w:rsidRPr="00991AAC">
        <w:rPr>
          <w:rFonts w:ascii="Mont" w:eastAsia="Arial" w:hAnsi="Mont" w:cs="Calibri"/>
        </w:rPr>
        <w:t>3.</w:t>
      </w:r>
      <w:r w:rsidRPr="00991AAC">
        <w:rPr>
          <w:rFonts w:ascii="Mont" w:eastAsia="Calibri" w:hAnsi="Mont" w:cs="Calibri"/>
        </w:rPr>
        <w:t>Проверка остатков для модели (на</w:t>
      </w:r>
      <w:r w:rsidRPr="00991AAC">
        <w:rPr>
          <w:rFonts w:ascii="Mont" w:eastAsia="Calibri" w:hAnsi="Mont" w:cs="Calibri"/>
        </w:rPr>
        <w:t xml:space="preserve"> предмет стационарного БГШ) </w:t>
      </w:r>
    </w:p>
    <w:p w:rsidR="00991AAC" w:rsidRPr="00991AAC" w:rsidRDefault="00991AAC" w:rsidP="00991AAC">
      <w:pPr>
        <w:spacing w:line="288" w:lineRule="auto"/>
        <w:ind w:left="760" w:hanging="20"/>
        <w:rPr>
          <w:rFonts w:ascii="Mont" w:eastAsia="Calibri" w:hAnsi="Mont" w:cs="Calibri"/>
        </w:rPr>
      </w:pPr>
      <w:r w:rsidRPr="00991AAC">
        <w:rPr>
          <w:rFonts w:ascii="Mont" w:eastAsia="Arial" w:hAnsi="Mont" w:cs="Calibri"/>
        </w:rPr>
        <w:t>4.</w:t>
      </w:r>
      <w:r w:rsidRPr="00991AAC">
        <w:rPr>
          <w:rFonts w:ascii="Mont" w:eastAsia="Calibri" w:hAnsi="Mont" w:cs="Calibri"/>
        </w:rPr>
        <w:t>Валидация, проверка точности по известн</w:t>
      </w:r>
      <w:r w:rsidRPr="00991AAC">
        <w:rPr>
          <w:rFonts w:ascii="Mont" w:eastAsia="Calibri" w:hAnsi="Mont" w:cs="Calibri"/>
        </w:rPr>
        <w:t xml:space="preserve">ым метрикам </w:t>
      </w:r>
    </w:p>
    <w:p w:rsidR="00991AAC" w:rsidRPr="003C7445" w:rsidRDefault="00991AAC" w:rsidP="00991AAC">
      <w:pPr>
        <w:spacing w:line="288" w:lineRule="auto"/>
        <w:ind w:left="760" w:hanging="20"/>
        <w:rPr>
          <w:rFonts w:ascii="Mont" w:eastAsia="Calibri" w:hAnsi="Mont" w:cs="Calibri"/>
        </w:rPr>
      </w:pPr>
      <w:r w:rsidRPr="003C7445">
        <w:rPr>
          <w:rFonts w:ascii="Mont" w:eastAsia="Arial" w:hAnsi="Mont" w:cs="Calibri"/>
        </w:rPr>
        <w:t>5.</w:t>
      </w:r>
      <w:r w:rsidRPr="003C7445">
        <w:rPr>
          <w:rFonts w:ascii="Mont" w:eastAsia="Calibri" w:hAnsi="Mont" w:cs="Calibri"/>
        </w:rPr>
        <w:t>Выбор изначальных значений параметров модели по тестам на БГШ</w:t>
      </w:r>
    </w:p>
    <w:p w:rsidR="00991AAC" w:rsidRPr="003C7445" w:rsidRDefault="00991AAC" w:rsidP="00991AAC">
      <w:pPr>
        <w:spacing w:line="288" w:lineRule="auto"/>
        <w:ind w:left="760" w:hanging="20"/>
        <w:rPr>
          <w:rFonts w:ascii="Mont" w:eastAsia="Calibri" w:hAnsi="Mont" w:cs="Calibri"/>
        </w:rPr>
      </w:pPr>
      <w:r w:rsidRPr="003C7445">
        <w:rPr>
          <w:rFonts w:ascii="Mont" w:eastAsia="Arial" w:hAnsi="Mont" w:cs="Calibri"/>
        </w:rPr>
        <w:t>6.</w:t>
      </w:r>
      <w:r w:rsidRPr="003C7445">
        <w:rPr>
          <w:rFonts w:ascii="Mont" w:eastAsia="Calibri" w:hAnsi="Mont" w:cs="Calibri"/>
        </w:rPr>
        <w:t>Варьирование параметров моделей с целью минимизации дисперсии полезной составляющей</w:t>
      </w:r>
    </w:p>
    <w:p w:rsidR="00991AAC" w:rsidRPr="003C7445" w:rsidRDefault="00991AAC" w:rsidP="00991AAC">
      <w:pPr>
        <w:spacing w:line="288" w:lineRule="auto"/>
        <w:ind w:left="760" w:hanging="20"/>
        <w:rPr>
          <w:rFonts w:ascii="Mont" w:eastAsia="Calibri" w:hAnsi="Mont" w:cs="Calibri"/>
        </w:rPr>
      </w:pPr>
      <w:r w:rsidRPr="003C7445">
        <w:rPr>
          <w:rFonts w:ascii="Mont" w:eastAsia="Arial" w:hAnsi="Mont" w:cs="Calibri"/>
        </w:rPr>
        <w:t>7.</w:t>
      </w:r>
      <w:r w:rsidRPr="003C7445">
        <w:rPr>
          <w:rFonts w:ascii="Mont" w:eastAsia="Calibri" w:hAnsi="Mont" w:cs="Calibri"/>
        </w:rPr>
        <w:t>Проверка остатков для модели на предмет стационарности</w:t>
      </w:r>
    </w:p>
    <w:p w:rsidR="00937F53" w:rsidRPr="00991AAC" w:rsidRDefault="00B12CE1" w:rsidP="00180D2A">
      <w:pPr>
        <w:spacing w:before="180" w:after="180"/>
      </w:pPr>
      <w:r>
        <w:t xml:space="preserve"> </w:t>
      </w:r>
      <w:r w:rsidR="00991AAC">
        <w:t xml:space="preserve">Объясните основные особенности моделей </w:t>
      </w:r>
      <w:r w:rsidR="00991AAC">
        <w:rPr>
          <w:lang w:val="en-US"/>
        </w:rPr>
        <w:t>ARIMA</w:t>
      </w:r>
      <w:r w:rsidR="00991AAC" w:rsidRPr="00991AAC">
        <w:t xml:space="preserve"> </w:t>
      </w:r>
      <w:r w:rsidR="00991AAC">
        <w:t>и назовите виды моделей</w:t>
      </w:r>
    </w:p>
    <w:p w:rsidR="007B3897" w:rsidRPr="00254467" w:rsidRDefault="007B3897" w:rsidP="008F2C0A">
      <w:pPr>
        <w:spacing w:line="276" w:lineRule="auto"/>
        <w:ind w:firstLine="284"/>
      </w:pPr>
    </w:p>
    <w:p w:rsidR="00A26A07" w:rsidRPr="00254467" w:rsidRDefault="00A26A07" w:rsidP="00A26A07">
      <w:pPr>
        <w:spacing w:line="276" w:lineRule="auto"/>
        <w:ind w:firstLine="284"/>
      </w:pPr>
      <w:r>
        <w:rPr>
          <w:color w:val="6495ED"/>
          <w:lang w:val="en-US"/>
        </w:rPr>
        <w:t>LMS</w:t>
      </w:r>
      <w:r w:rsidRPr="00254467">
        <w:rPr>
          <w:color w:val="6495ED"/>
        </w:rPr>
        <w:t>-платформа − не предусмотрена</w:t>
      </w:r>
    </w:p>
    <w:p w:rsidR="00D4141D" w:rsidRPr="008B7C53" w:rsidRDefault="00D4141D" w:rsidP="007B3897"/>
    <w:p w:rsidR="00D15C13" w:rsidRPr="009E5394" w:rsidRDefault="00D15C13" w:rsidP="00D15C13">
      <w:pPr>
        <w:rPr>
          <w:b/>
          <w:szCs w:val="28"/>
        </w:rPr>
      </w:pPr>
      <w:r>
        <w:rPr>
          <w:b/>
          <w:szCs w:val="28"/>
        </w:rPr>
        <w:t xml:space="preserve">5.4 </w:t>
      </w:r>
      <w:r w:rsidRPr="008B53CC">
        <w:rPr>
          <w:b/>
          <w:szCs w:val="28"/>
        </w:rPr>
        <w:t>С</w:t>
      </w:r>
      <w:r>
        <w:rPr>
          <w:b/>
          <w:szCs w:val="28"/>
        </w:rPr>
        <w:t>одержание</w:t>
      </w:r>
      <w:r w:rsidRPr="008B53CC">
        <w:rPr>
          <w:b/>
          <w:szCs w:val="28"/>
        </w:rPr>
        <w:t xml:space="preserve"> контрольно-оценочных мероприятий </w:t>
      </w:r>
      <w:r>
        <w:rPr>
          <w:b/>
          <w:szCs w:val="28"/>
        </w:rPr>
        <w:t>по</w:t>
      </w:r>
      <w:r w:rsidRPr="008B53CC">
        <w:rPr>
          <w:b/>
          <w:szCs w:val="28"/>
        </w:rPr>
        <w:t xml:space="preserve"> </w:t>
      </w:r>
      <w:r>
        <w:rPr>
          <w:b/>
          <w:szCs w:val="28"/>
        </w:rPr>
        <w:t>н</w:t>
      </w:r>
      <w:r w:rsidRPr="009E5394">
        <w:rPr>
          <w:b/>
          <w:szCs w:val="28"/>
        </w:rPr>
        <w:t xml:space="preserve">аправлениям воспитательной деятельности </w:t>
      </w:r>
    </w:p>
    <w:p w:rsidR="00952FAE" w:rsidRPr="00735DD6" w:rsidRDefault="00952FAE" w:rsidP="00D15C13"/>
    <w:tbl>
      <w:tblPr>
        <w:tblpPr w:leftFromText="180" w:rightFromText="180" w:vertAnchor="text" w:horzAnchor="page" w:tblpX="745" w:tblpY="161"/>
        <w:tblW w:w="10768" w:type="dxa"/>
        <w:tblLayout w:type="fixed"/>
        <w:tblLook w:val="0000" w:firstRow="0" w:lastRow="0" w:firstColumn="0" w:lastColumn="0" w:noHBand="0" w:noVBand="0"/>
      </w:tblPr>
      <w:tblGrid>
        <w:gridCol w:w="1980"/>
        <w:gridCol w:w="1984"/>
        <w:gridCol w:w="1985"/>
        <w:gridCol w:w="1417"/>
        <w:gridCol w:w="1276"/>
        <w:gridCol w:w="2126"/>
      </w:tblGrid>
      <w:tr w:rsidR="009E2908" w:rsidRPr="00255004" w:rsidTr="009E2908">
        <w:trPr>
          <w:trHeight w:val="540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E2908" w:rsidRPr="00255004" w:rsidRDefault="009E2908" w:rsidP="00C96388">
            <w:pPr>
              <w:jc w:val="center"/>
            </w:pPr>
            <w:r w:rsidRPr="00255004">
              <w:t>Направление</w:t>
            </w:r>
            <w:r w:rsidRPr="00255004">
              <w:rPr>
                <w:iCs/>
              </w:rPr>
              <w:t xml:space="preserve"> воспитательной деятельности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E2908" w:rsidRPr="00255004" w:rsidRDefault="009E2908" w:rsidP="00C96388">
            <w:pPr>
              <w:jc w:val="center"/>
            </w:pPr>
            <w:r w:rsidRPr="00255004">
              <w:t>Вид</w:t>
            </w:r>
            <w:r w:rsidRPr="00255004">
              <w:rPr>
                <w:iCs/>
              </w:rPr>
              <w:t xml:space="preserve"> воспитательной деятельности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908" w:rsidRPr="00255004" w:rsidRDefault="009E2908" w:rsidP="00C96388">
            <w:pPr>
              <w:pStyle w:val="210"/>
              <w:ind w:left="0" w:firstLine="0"/>
              <w:jc w:val="center"/>
              <w:rPr>
                <w:color w:val="auto"/>
              </w:rPr>
            </w:pPr>
            <w:r w:rsidRPr="00255004">
              <w:rPr>
                <w:color w:val="auto"/>
              </w:rPr>
              <w:t>Технология</w:t>
            </w:r>
            <w:r w:rsidRPr="00255004">
              <w:rPr>
                <w:iCs/>
                <w:color w:val="auto"/>
              </w:rPr>
              <w:t xml:space="preserve"> воспитательной деятельности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2908" w:rsidRPr="00C311B6" w:rsidRDefault="009E2908" w:rsidP="00C96388">
            <w:pPr>
              <w:pStyle w:val="210"/>
              <w:ind w:left="0"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Компетенция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2908" w:rsidRPr="00255004" w:rsidRDefault="009E2908" w:rsidP="00C96388">
            <w:pPr>
              <w:pStyle w:val="210"/>
              <w:ind w:left="0"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Результаты обучения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908" w:rsidRDefault="009E2908" w:rsidP="00C96388">
            <w:pPr>
              <w:pStyle w:val="210"/>
              <w:ind w:left="0" w:firstLine="0"/>
              <w:jc w:val="center"/>
              <w:rPr>
                <w:color w:val="auto"/>
              </w:rPr>
            </w:pPr>
            <w:r>
              <w:rPr>
                <w:b/>
                <w:szCs w:val="28"/>
              </w:rPr>
              <w:t>К</w:t>
            </w:r>
            <w:r w:rsidRPr="008B53CC">
              <w:rPr>
                <w:b/>
                <w:szCs w:val="28"/>
              </w:rPr>
              <w:t>онтрольно-оценочны</w:t>
            </w:r>
            <w:r>
              <w:rPr>
                <w:b/>
                <w:szCs w:val="28"/>
              </w:rPr>
              <w:t>е</w:t>
            </w:r>
            <w:r w:rsidRPr="008B53CC">
              <w:rPr>
                <w:b/>
                <w:szCs w:val="28"/>
              </w:rPr>
              <w:t xml:space="preserve"> мероприяти</w:t>
            </w:r>
            <w:r>
              <w:rPr>
                <w:b/>
                <w:szCs w:val="28"/>
              </w:rPr>
              <w:t>я</w:t>
            </w:r>
          </w:p>
        </w:tc>
      </w:tr>
      <w:tr w:rsidR="009E2908" w:rsidRPr="00786C04" w:rsidTr="009E2908">
        <w:trPr>
          <w:trHeight w:val="147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E2908" w:rsidRPr="00FA517F" w:rsidRDefault="00BB3415" w:rsidP="00C96388">
            <w:r w:rsidRPr="00FA517F">
              <w:rPr>
                <w:color w:val="6495ED"/>
              </w:rPr>
              <w:t>Поддержка и развитие талантливой молодежи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B3415" w:rsidRPr="00BB3415" w:rsidRDefault="00BB3415" w:rsidP="00BB3415">
            <w:pPr>
              <w:rPr>
                <w:lang w:val="en-US"/>
              </w:rPr>
            </w:pPr>
            <w:proofErr w:type="spellStart"/>
            <w:r>
              <w:rPr>
                <w:color w:val="6495ED"/>
                <w:lang w:val="en-US"/>
              </w:rPr>
              <w:t>учебно-исследовательская</w:t>
            </w:r>
            <w:proofErr w:type="spellEnd"/>
            <w:r>
              <w:rPr>
                <w:color w:val="6495ED"/>
                <w:lang w:val="en-US"/>
              </w:rPr>
              <w:t xml:space="preserve">, </w:t>
            </w:r>
            <w:proofErr w:type="spellStart"/>
            <w:r>
              <w:rPr>
                <w:color w:val="6495ED"/>
                <w:lang w:val="en-US"/>
              </w:rPr>
              <w:t>научно-исследовательская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B3415" w:rsidRPr="00BB3415" w:rsidRDefault="00BB3415" w:rsidP="00BB3415">
            <w:pPr>
              <w:rPr>
                <w:lang w:val="en-US"/>
              </w:rPr>
            </w:pPr>
            <w:r>
              <w:rPr>
                <w:color w:val="6495ED"/>
                <w:lang w:val="en-US"/>
              </w:rPr>
              <w:t>Технология проектного образования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908" w:rsidRPr="00C311B6" w:rsidRDefault="00EE1A88" w:rsidP="00C96388">
            <w:pPr>
              <w:rPr>
                <w:lang w:val="en-US"/>
              </w:rPr>
            </w:pPr>
            <w:r>
              <w:rPr>
                <w:color w:val="6495ED"/>
                <w:lang w:val="en-US"/>
              </w:rPr>
              <w:t>УК-1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A88" w:rsidRPr="00EE1A88" w:rsidRDefault="00EE1A88" w:rsidP="00EE1A88">
            <w:pPr>
              <w:rPr>
                <w:lang w:val="en-US"/>
              </w:rPr>
            </w:pPr>
            <w:r>
              <w:rPr>
                <w:color w:val="6495ED"/>
                <w:lang w:val="en-US"/>
              </w:rPr>
              <w:t>З-1</w:t>
            </w:r>
          </w:p>
          <w:p w:rsidR="00EE1A88" w:rsidRPr="00EE1A88" w:rsidRDefault="00EE1A88" w:rsidP="00EE1A88">
            <w:pPr>
              <w:rPr>
                <w:lang w:val="en-US"/>
              </w:rPr>
            </w:pPr>
            <w:r>
              <w:rPr>
                <w:color w:val="6495ED"/>
                <w:lang w:val="en-US"/>
              </w:rPr>
              <w:t>У-5</w:t>
            </w:r>
          </w:p>
          <w:p w:rsidR="00EE1A88" w:rsidRPr="00EE1A88" w:rsidRDefault="00EE1A88" w:rsidP="00EE1A88">
            <w:pPr>
              <w:rPr>
                <w:lang w:val="en-US"/>
              </w:rPr>
            </w:pPr>
            <w:r>
              <w:rPr>
                <w:color w:val="6495ED"/>
                <w:lang w:val="en-US"/>
              </w:rPr>
              <w:t>П-1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415" w:rsidRPr="00254467" w:rsidRDefault="00BB3415" w:rsidP="00BB3415">
            <w:r w:rsidRPr="00254467">
              <w:rPr>
                <w:color w:val="6495ED"/>
              </w:rPr>
              <w:t>Домашняя работа</w:t>
            </w:r>
          </w:p>
          <w:p w:rsidR="00BB3415" w:rsidRPr="00254467" w:rsidRDefault="00BB3415" w:rsidP="00BB3415">
            <w:r w:rsidRPr="00254467">
              <w:rPr>
                <w:color w:val="6495ED"/>
              </w:rPr>
              <w:t>Зачет</w:t>
            </w:r>
          </w:p>
          <w:p w:rsidR="00BB3415" w:rsidRPr="00254467" w:rsidRDefault="00BB3415" w:rsidP="00BB3415">
            <w:r w:rsidRPr="00254467">
              <w:rPr>
                <w:color w:val="6495ED"/>
              </w:rPr>
              <w:t>Контрольная работа</w:t>
            </w:r>
          </w:p>
          <w:p w:rsidR="00BB3415" w:rsidRPr="00254467" w:rsidRDefault="00BB3415" w:rsidP="00BB3415">
            <w:r w:rsidRPr="00254467">
              <w:rPr>
                <w:color w:val="6495ED"/>
              </w:rPr>
              <w:t>Лабораторные занятия</w:t>
            </w:r>
          </w:p>
          <w:p w:rsidR="00BB3415" w:rsidRPr="00BB3415" w:rsidRDefault="00BB3415" w:rsidP="00BB3415">
            <w:pPr>
              <w:rPr>
                <w:lang w:val="en-US"/>
              </w:rPr>
            </w:pPr>
            <w:proofErr w:type="spellStart"/>
            <w:r>
              <w:rPr>
                <w:color w:val="6495ED"/>
                <w:lang w:val="en-US"/>
              </w:rPr>
              <w:t>Лекции</w:t>
            </w:r>
            <w:proofErr w:type="spellEnd"/>
          </w:p>
          <w:p w:rsidR="00BB3415" w:rsidRDefault="00BB3415" w:rsidP="00C96388">
            <w:pPr>
              <w:rPr>
                <w:lang w:val="en-US"/>
              </w:rPr>
            </w:pPr>
          </w:p>
        </w:tc>
      </w:tr>
    </w:tbl>
    <w:p w:rsidR="00D929E1" w:rsidRPr="00C96388" w:rsidRDefault="00D929E1">
      <w:pPr>
        <w:spacing w:after="200" w:line="276" w:lineRule="auto"/>
        <w:rPr>
          <w:b/>
          <w:sz w:val="28"/>
        </w:rPr>
      </w:pPr>
    </w:p>
    <w:sectPr w:rsidR="00D929E1" w:rsidRPr="00C96388" w:rsidSect="00861D4D">
      <w:footerReference w:type="default" r:id="rId8"/>
      <w:type w:val="continuous"/>
      <w:pgSz w:w="11906" w:h="16838"/>
      <w:pgMar w:top="1134" w:right="850" w:bottom="1134" w:left="1701" w:header="708" w:footer="2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95B99" w:rsidRDefault="00595B99" w:rsidP="00CB2CA2">
      <w:r>
        <w:separator/>
      </w:r>
    </w:p>
  </w:endnote>
  <w:endnote w:type="continuationSeparator" w:id="0">
    <w:p w:rsidR="00595B99" w:rsidRDefault="00595B99" w:rsidP="00CB2C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atang">
    <w:altName w:val="Constantia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Mont">
    <w:panose1 w:val="00000700000000000000"/>
    <w:charset w:val="CC"/>
    <w:family w:val="auto"/>
    <w:pitch w:val="variable"/>
    <w:sig w:usb0="00000287" w:usb1="000000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Nunito">
    <w:altName w:val="Times New Roman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77627048"/>
      <w:docPartObj>
        <w:docPartGallery w:val="Page Numbers (Bottom of Page)"/>
        <w:docPartUnique/>
      </w:docPartObj>
    </w:sdtPr>
    <w:sdtContent>
      <w:p w:rsidR="008B0FEB" w:rsidRDefault="008B0FEB">
        <w:pPr>
          <w:pStyle w:val="af4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F1BB2">
          <w:rPr>
            <w:noProof/>
          </w:rPr>
          <w:t>10</w:t>
        </w:r>
        <w:r>
          <w:fldChar w:fldCharType="end"/>
        </w:r>
      </w:p>
    </w:sdtContent>
  </w:sdt>
  <w:p w:rsidR="008B0FEB" w:rsidRDefault="008B0FEB">
    <w:pPr>
      <w:pStyle w:val="af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95B99" w:rsidRDefault="00595B99" w:rsidP="00CB2CA2">
      <w:r>
        <w:separator/>
      </w:r>
    </w:p>
  </w:footnote>
  <w:footnote w:type="continuationSeparator" w:id="0">
    <w:p w:rsidR="00595B99" w:rsidRDefault="00595B99" w:rsidP="00CB2CA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multilevel"/>
    <w:tmpl w:val="00000002"/>
    <w:name w:val="WW8Num15"/>
    <w:lvl w:ilvl="0">
      <w:start w:val="3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/>
        <w:i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webHidden w:val="0"/>
        <w:color w:val="auto"/>
        <w:spacing w:val="0"/>
        <w:w w:val="100"/>
        <w:kern w:val="2"/>
        <w:position w:val="0"/>
        <w:sz w:val="24"/>
        <w:u w:val="none"/>
        <w:effect w:val="none"/>
        <w:vertAlign w:val="baseline"/>
        <w:specVanish w:val="0"/>
      </w:rPr>
    </w:lvl>
    <w:lvl w:ilvl="1">
      <w:start w:val="1"/>
      <w:numFmt w:val="decimal"/>
      <w:lvlText w:val="%1.%2."/>
      <w:lvlJc w:val="left"/>
      <w:pPr>
        <w:tabs>
          <w:tab w:val="num" w:pos="780"/>
        </w:tabs>
        <w:ind w:left="780" w:hanging="420"/>
      </w:pPr>
      <w:rPr>
        <w:rFonts w:ascii="Times New Roman" w:hAnsi="Times New Roman" w:cs="Times New Roman" w:hint="default"/>
        <w:b/>
        <w:i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webHidden w:val="0"/>
        <w:color w:val="auto"/>
        <w:spacing w:val="0"/>
        <w:w w:val="100"/>
        <w:kern w:val="2"/>
        <w:position w:val="0"/>
        <w:sz w:val="24"/>
        <w:u w:val="none"/>
        <w:effect w:val="none"/>
        <w:vertAlign w:val="baseline"/>
        <w:specVanish w:val="0"/>
      </w:rPr>
    </w:lvl>
    <w:lvl w:ilvl="2">
      <w:start w:val="1"/>
      <w:numFmt w:val="decimal"/>
      <w:lvlText w:val="%1.%2.%3."/>
      <w:lvlJc w:val="left"/>
      <w:pPr>
        <w:tabs>
          <w:tab w:val="num" w:pos="1080"/>
        </w:tabs>
        <w:ind w:left="1080" w:hanging="720"/>
      </w:pPr>
      <w:rPr>
        <w:rFonts w:ascii="Times New Roman" w:hAnsi="Times New Roman" w:cs="Times New Roman" w:hint="default"/>
        <w:b/>
        <w:i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webHidden w:val="0"/>
        <w:color w:val="auto"/>
        <w:spacing w:val="0"/>
        <w:w w:val="100"/>
        <w:kern w:val="2"/>
        <w:position w:val="0"/>
        <w:sz w:val="24"/>
        <w:u w:val="none"/>
        <w:effect w:val="none"/>
        <w:vertAlign w:val="baseline"/>
        <w:specVanish w:val="0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720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080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080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44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440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1800"/>
      </w:pPr>
      <w:rPr>
        <w:rFonts w:cs="Times New Roman"/>
      </w:rPr>
    </w:lvl>
  </w:abstractNum>
  <w:abstractNum w:abstractNumId="1" w15:restartNumberingAfterBreak="0">
    <w:nsid w:val="00000003"/>
    <w:multiLevelType w:val="multilevel"/>
    <w:tmpl w:val="00000003"/>
    <w:name w:val="WW8Num17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/>
        <w:i w:val="0"/>
        <w:caps w:val="0"/>
        <w:smallCaps w:val="0"/>
        <w:strike w:val="0"/>
        <w:dstrike w:val="0"/>
        <w:vanish w:val="0"/>
        <w:webHidden w:val="0"/>
        <w:color w:val="auto"/>
        <w:spacing w:val="0"/>
        <w:w w:val="100"/>
        <w:kern w:val="2"/>
        <w:position w:val="0"/>
        <w:sz w:val="24"/>
        <w:szCs w:val="24"/>
        <w:u w:val="none"/>
        <w:effect w:val="none"/>
        <w:vertAlign w:val="baseli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."/>
      <w:lvlJc w:val="left"/>
      <w:pPr>
        <w:tabs>
          <w:tab w:val="num" w:pos="780"/>
        </w:tabs>
        <w:ind w:left="780" w:hanging="420"/>
      </w:pPr>
      <w:rPr>
        <w:rFonts w:ascii="Times New Roman" w:hAnsi="Times New Roman" w:cs="Times New Roman" w:hint="default"/>
        <w:b/>
        <w:i w:val="0"/>
        <w:caps w:val="0"/>
        <w:smallCaps w:val="0"/>
        <w:strike w:val="0"/>
        <w:dstrike w:val="0"/>
        <w:vanish w:val="0"/>
        <w:webHidden w:val="0"/>
        <w:color w:val="auto"/>
        <w:spacing w:val="0"/>
        <w:w w:val="100"/>
        <w:kern w:val="2"/>
        <w:position w:val="0"/>
        <w:sz w:val="24"/>
        <w:szCs w:val="24"/>
        <w:u w:val="none"/>
        <w:effect w:val="none"/>
        <w:vertAlign w:val="baseli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."/>
      <w:lvlJc w:val="left"/>
      <w:pPr>
        <w:tabs>
          <w:tab w:val="num" w:pos="1080"/>
        </w:tabs>
        <w:ind w:left="1080" w:hanging="720"/>
      </w:pPr>
      <w:rPr>
        <w:rFonts w:ascii="Times New Roman" w:hAnsi="Times New Roman" w:cs="Times New Roman" w:hint="default"/>
        <w:b/>
        <w:i/>
        <w:caps w:val="0"/>
        <w:smallCaps w:val="0"/>
        <w:strike w:val="0"/>
        <w:dstrike w:val="0"/>
        <w:vanish w:val="0"/>
        <w:webHidden w:val="0"/>
        <w:color w:val="auto"/>
        <w:spacing w:val="0"/>
        <w:w w:val="100"/>
        <w:kern w:val="2"/>
        <w:position w:val="0"/>
        <w:sz w:val="24"/>
        <w:u w:val="none"/>
        <w:effect w:val="none"/>
        <w:vertAlign w:val="baseli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720"/>
      </w:pPr>
      <w:rPr>
        <w:rFonts w:cs="Times New Roman"/>
        <w:b w:val="0"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080"/>
      </w:pPr>
      <w:rPr>
        <w:rFonts w:cs="Times New Roman"/>
        <w:b w:val="0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080"/>
      </w:pPr>
      <w:rPr>
        <w:rFonts w:cs="Times New Roman"/>
        <w:b w:val="0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440"/>
      </w:pPr>
      <w:rPr>
        <w:rFonts w:cs="Times New Roman"/>
        <w:b w:val="0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440"/>
      </w:pPr>
      <w:rPr>
        <w:rFonts w:cs="Times New Roman"/>
        <w:b w:val="0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1800"/>
      </w:pPr>
      <w:rPr>
        <w:rFonts w:cs="Times New Roman"/>
        <w:b w:val="0"/>
      </w:rPr>
    </w:lvl>
  </w:abstractNum>
  <w:abstractNum w:abstractNumId="2" w15:restartNumberingAfterBreak="0">
    <w:nsid w:val="00000009"/>
    <w:multiLevelType w:val="multilevel"/>
    <w:tmpl w:val="00000009"/>
    <w:name w:val="WW8Num23"/>
    <w:lvl w:ilvl="0">
      <w:start w:val="4"/>
      <w:numFmt w:val="decimal"/>
      <w:lvlText w:val="%1."/>
      <w:lvlJc w:val="left"/>
      <w:pPr>
        <w:tabs>
          <w:tab w:val="num" w:pos="705"/>
        </w:tabs>
        <w:ind w:left="705" w:hanging="705"/>
      </w:pPr>
      <w:rPr>
        <w:rFonts w:ascii="Times New Roman" w:hAnsi="Times New Roman" w:cs="Times New Roman" w:hint="default"/>
        <w:iCs/>
        <w:sz w:val="24"/>
        <w:szCs w:val="24"/>
        <w:lang w:val="ru-RU"/>
      </w:rPr>
    </w:lvl>
    <w:lvl w:ilvl="1">
      <w:start w:val="3"/>
      <w:numFmt w:val="decimal"/>
      <w:lvlText w:val="%1.%2."/>
      <w:lvlJc w:val="left"/>
      <w:pPr>
        <w:tabs>
          <w:tab w:val="num" w:pos="705"/>
        </w:tabs>
        <w:ind w:left="705" w:hanging="705"/>
      </w:pPr>
      <w:rPr>
        <w:b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iCs/>
        <w:sz w:val="24"/>
        <w:szCs w:val="24"/>
        <w:lang w:val="ru-RU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iCs/>
        <w:sz w:val="24"/>
        <w:szCs w:val="24"/>
        <w:lang w:val="ru-RU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ascii="Times New Roman" w:hAnsi="Times New Roman" w:cs="Times New Roman" w:hint="default"/>
        <w:iCs/>
        <w:sz w:val="24"/>
        <w:szCs w:val="24"/>
        <w:lang w:val="ru-RU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ascii="Times New Roman" w:hAnsi="Times New Roman" w:cs="Times New Roman" w:hint="default"/>
        <w:iCs/>
        <w:sz w:val="24"/>
        <w:szCs w:val="24"/>
        <w:lang w:val="ru-RU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ascii="Times New Roman" w:hAnsi="Times New Roman" w:cs="Times New Roman" w:hint="default"/>
        <w:iCs/>
        <w:sz w:val="24"/>
        <w:szCs w:val="24"/>
        <w:lang w:val="ru-RU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ascii="Times New Roman" w:hAnsi="Times New Roman" w:cs="Times New Roman" w:hint="default"/>
        <w:iCs/>
        <w:sz w:val="24"/>
        <w:szCs w:val="24"/>
        <w:lang w:val="ru-RU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ascii="Times New Roman" w:hAnsi="Times New Roman" w:cs="Times New Roman" w:hint="default"/>
        <w:iCs/>
        <w:sz w:val="24"/>
        <w:szCs w:val="24"/>
        <w:lang w:val="ru-RU"/>
      </w:rPr>
    </w:lvl>
  </w:abstractNum>
  <w:abstractNum w:abstractNumId="3" w15:restartNumberingAfterBreak="0">
    <w:nsid w:val="0ACD7BDA"/>
    <w:multiLevelType w:val="hybridMultilevel"/>
    <w:tmpl w:val="54AA75F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D117CBD"/>
    <w:multiLevelType w:val="multilevel"/>
    <w:tmpl w:val="711A61C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09268B7"/>
    <w:multiLevelType w:val="hybridMultilevel"/>
    <w:tmpl w:val="2A64885E"/>
    <w:lvl w:ilvl="0" w:tplc="9E14EB0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252C5A"/>
    <w:multiLevelType w:val="multilevel"/>
    <w:tmpl w:val="5A70E2CA"/>
    <w:lvl w:ilvl="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Arial" w:eastAsia="Arial" w:hAnsi="Arial" w:cs="Arial"/>
      </w:rPr>
    </w:lvl>
    <w:lvl w:ilvl="2">
      <w:numFmt w:val="bullet"/>
      <w:lvlText w:val="•"/>
      <w:lvlJc w:val="left"/>
      <w:pPr>
        <w:ind w:left="2160" w:hanging="360"/>
      </w:pPr>
      <w:rPr>
        <w:rFonts w:ascii="Arial" w:eastAsia="Arial" w:hAnsi="Arial" w:cs="Arial"/>
      </w:rPr>
    </w:lvl>
    <w:lvl w:ilvl="3">
      <w:numFmt w:val="bullet"/>
      <w:lvlText w:val="•"/>
      <w:lvlJc w:val="left"/>
      <w:pPr>
        <w:ind w:left="2880" w:hanging="360"/>
      </w:pPr>
      <w:rPr>
        <w:rFonts w:ascii="Arial" w:eastAsia="Arial" w:hAnsi="Arial" w:cs="Arial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Arial" w:eastAsia="Arial" w:hAnsi="Arial" w:cs="Arial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Arial" w:eastAsia="Arial" w:hAnsi="Arial" w:cs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eastAsia="Arial" w:hAnsi="Arial" w:cs="Arial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Arial" w:eastAsia="Arial" w:hAnsi="Arial" w:cs="Arial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Arial" w:eastAsia="Arial" w:hAnsi="Arial" w:cs="Arial"/>
      </w:rPr>
    </w:lvl>
  </w:abstractNum>
  <w:abstractNum w:abstractNumId="7" w15:restartNumberingAfterBreak="0">
    <w:nsid w:val="26107197"/>
    <w:multiLevelType w:val="multilevel"/>
    <w:tmpl w:val="F9747B2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26316309"/>
    <w:multiLevelType w:val="hybridMultilevel"/>
    <w:tmpl w:val="47421684"/>
    <w:lvl w:ilvl="0" w:tplc="2E2A7B6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7F284B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D08B0F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48CC07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906F9F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D3E23E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5929B0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C383BA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658DC2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BA356C9"/>
    <w:multiLevelType w:val="hybridMultilevel"/>
    <w:tmpl w:val="241E06DC"/>
    <w:lvl w:ilvl="0" w:tplc="7AC08080">
      <w:start w:val="1"/>
      <w:numFmt w:val="decimal"/>
      <w:lvlText w:val="%1."/>
      <w:lvlJc w:val="left"/>
      <w:pPr>
        <w:ind w:left="1854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0" w15:restartNumberingAfterBreak="0">
    <w:nsid w:val="2BC14303"/>
    <w:multiLevelType w:val="hybridMultilevel"/>
    <w:tmpl w:val="45148558"/>
    <w:lvl w:ilvl="0" w:tplc="A6B02E8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1427DE"/>
    <w:multiLevelType w:val="hybridMultilevel"/>
    <w:tmpl w:val="38BE1BC2"/>
    <w:lvl w:ilvl="0" w:tplc="A4C6D09A">
      <w:start w:val="1"/>
      <w:numFmt w:val="decimal"/>
      <w:lvlText w:val="%1."/>
      <w:lvlJc w:val="left"/>
      <w:pPr>
        <w:ind w:left="1854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2" w15:restartNumberingAfterBreak="0">
    <w:nsid w:val="30CA0544"/>
    <w:multiLevelType w:val="multilevel"/>
    <w:tmpl w:val="1FF2F446"/>
    <w:lvl w:ilvl="0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48786DDC"/>
    <w:multiLevelType w:val="multilevel"/>
    <w:tmpl w:val="E0C0B65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49C723CD"/>
    <w:multiLevelType w:val="multilevel"/>
    <w:tmpl w:val="89EEE84A"/>
    <w:lvl w:ilvl="0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54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1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14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7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74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934" w:hanging="1800"/>
      </w:pPr>
      <w:rPr>
        <w:rFonts w:hint="default"/>
      </w:rPr>
    </w:lvl>
  </w:abstractNum>
  <w:abstractNum w:abstractNumId="15" w15:restartNumberingAfterBreak="0">
    <w:nsid w:val="4B762785"/>
    <w:multiLevelType w:val="hybridMultilevel"/>
    <w:tmpl w:val="934403AC"/>
    <w:lvl w:ilvl="0" w:tplc="073E33FC">
      <w:start w:val="1"/>
      <w:numFmt w:val="decimal"/>
      <w:lvlText w:val="%1."/>
      <w:lvlJc w:val="left"/>
      <w:pPr>
        <w:ind w:left="1494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6" w15:restartNumberingAfterBreak="0">
    <w:nsid w:val="543B2473"/>
    <w:multiLevelType w:val="multilevel"/>
    <w:tmpl w:val="7EDE6F7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i w:val="0"/>
        <w:color w:val="auto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pStyle w:val="4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54492A44"/>
    <w:multiLevelType w:val="multilevel"/>
    <w:tmpl w:val="64AA3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67643C7"/>
    <w:multiLevelType w:val="hybridMultilevel"/>
    <w:tmpl w:val="A442293A"/>
    <w:lvl w:ilvl="0" w:tplc="F28C98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673A08"/>
    <w:multiLevelType w:val="multilevel"/>
    <w:tmpl w:val="127A2C5A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689202CE"/>
    <w:multiLevelType w:val="hybridMultilevel"/>
    <w:tmpl w:val="76F8A13E"/>
    <w:lvl w:ilvl="0" w:tplc="632E54E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2BEF70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F84237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658AF3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EEC576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D8C5F1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7647D2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FD4319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1789D4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73A136E8"/>
    <w:multiLevelType w:val="multilevel"/>
    <w:tmpl w:val="2026BDC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493" w:hanging="360"/>
      </w:pPr>
    </w:lvl>
    <w:lvl w:ilvl="2">
      <w:start w:val="1"/>
      <w:numFmt w:val="lowerRoman"/>
      <w:lvlText w:val="%3."/>
      <w:lvlJc w:val="right"/>
      <w:pPr>
        <w:ind w:left="2213" w:hanging="180"/>
      </w:pPr>
    </w:lvl>
    <w:lvl w:ilvl="3">
      <w:start w:val="1"/>
      <w:numFmt w:val="decimal"/>
      <w:lvlText w:val="%4."/>
      <w:lvlJc w:val="left"/>
      <w:pPr>
        <w:ind w:left="2933" w:hanging="360"/>
      </w:pPr>
    </w:lvl>
    <w:lvl w:ilvl="4">
      <w:start w:val="1"/>
      <w:numFmt w:val="lowerLetter"/>
      <w:lvlText w:val="%5."/>
      <w:lvlJc w:val="left"/>
      <w:pPr>
        <w:ind w:left="3653" w:hanging="360"/>
      </w:pPr>
    </w:lvl>
    <w:lvl w:ilvl="5">
      <w:start w:val="1"/>
      <w:numFmt w:val="lowerRoman"/>
      <w:lvlText w:val="%6."/>
      <w:lvlJc w:val="right"/>
      <w:pPr>
        <w:ind w:left="4373" w:hanging="180"/>
      </w:pPr>
    </w:lvl>
    <w:lvl w:ilvl="6">
      <w:start w:val="1"/>
      <w:numFmt w:val="decimal"/>
      <w:lvlText w:val="%7."/>
      <w:lvlJc w:val="left"/>
      <w:pPr>
        <w:ind w:left="5093" w:hanging="360"/>
      </w:pPr>
    </w:lvl>
    <w:lvl w:ilvl="7">
      <w:start w:val="1"/>
      <w:numFmt w:val="lowerLetter"/>
      <w:lvlText w:val="%8."/>
      <w:lvlJc w:val="left"/>
      <w:pPr>
        <w:ind w:left="5813" w:hanging="360"/>
      </w:pPr>
    </w:lvl>
    <w:lvl w:ilvl="8">
      <w:start w:val="1"/>
      <w:numFmt w:val="lowerRoman"/>
      <w:lvlText w:val="%9."/>
      <w:lvlJc w:val="right"/>
      <w:pPr>
        <w:ind w:left="6533" w:hanging="180"/>
      </w:pPr>
    </w:lvl>
  </w:abstractNum>
  <w:abstractNum w:abstractNumId="22" w15:restartNumberingAfterBreak="0">
    <w:nsid w:val="79074887"/>
    <w:multiLevelType w:val="hybridMultilevel"/>
    <w:tmpl w:val="6AFA5380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3" w15:restartNumberingAfterBreak="0">
    <w:nsid w:val="799C1A65"/>
    <w:multiLevelType w:val="hybridMultilevel"/>
    <w:tmpl w:val="BA12D3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BAB1597"/>
    <w:multiLevelType w:val="hybridMultilevel"/>
    <w:tmpl w:val="AA9E2440"/>
    <w:lvl w:ilvl="0" w:tplc="177C40C6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CD60031"/>
    <w:multiLevelType w:val="hybridMultilevel"/>
    <w:tmpl w:val="1CCC24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0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4"/>
  </w:num>
  <w:num w:numId="4">
    <w:abstractNumId w:val="10"/>
  </w:num>
  <w:num w:numId="5">
    <w:abstractNumId w:val="25"/>
  </w:num>
  <w:num w:numId="6">
    <w:abstractNumId w:val="18"/>
  </w:num>
  <w:num w:numId="7">
    <w:abstractNumId w:val="12"/>
  </w:num>
  <w:num w:numId="8">
    <w:abstractNumId w:val="24"/>
  </w:num>
  <w:num w:numId="9">
    <w:abstractNumId w:val="3"/>
  </w:num>
  <w:num w:numId="10">
    <w:abstractNumId w:val="0"/>
  </w:num>
  <w:num w:numId="11">
    <w:abstractNumId w:val="5"/>
  </w:num>
  <w:num w:numId="12">
    <w:abstractNumId w:val="15"/>
  </w:num>
  <w:num w:numId="13">
    <w:abstractNumId w:val="9"/>
  </w:num>
  <w:num w:numId="14">
    <w:abstractNumId w:val="11"/>
  </w:num>
  <w:num w:numId="15">
    <w:abstractNumId w:val="5"/>
  </w:num>
  <w:num w:numId="16">
    <w:abstractNumId w:val="22"/>
  </w:num>
  <w:num w:numId="17">
    <w:abstractNumId w:val="21"/>
  </w:num>
  <w:num w:numId="18">
    <w:abstractNumId w:val="13"/>
  </w:num>
  <w:num w:numId="19">
    <w:abstractNumId w:val="7"/>
  </w:num>
  <w:num w:numId="20">
    <w:abstractNumId w:val="4"/>
  </w:num>
  <w:num w:numId="21">
    <w:abstractNumId w:val="6"/>
  </w:num>
  <w:num w:numId="22">
    <w:abstractNumId w:val="19"/>
  </w:num>
  <w:num w:numId="23">
    <w:abstractNumId w:val="17"/>
  </w:num>
  <w:num w:numId="24">
    <w:abstractNumId w:val="23"/>
  </w:num>
  <w:num w:numId="25">
    <w:abstractNumId w:val="8"/>
  </w:num>
  <w:num w:numId="26">
    <w:abstractNumId w:val="2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284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0FF9"/>
    <w:rsid w:val="00002A61"/>
    <w:rsid w:val="00005869"/>
    <w:rsid w:val="00006E18"/>
    <w:rsid w:val="000102AE"/>
    <w:rsid w:val="00012DA9"/>
    <w:rsid w:val="00014831"/>
    <w:rsid w:val="000164FC"/>
    <w:rsid w:val="00016B55"/>
    <w:rsid w:val="00017B28"/>
    <w:rsid w:val="00017FF7"/>
    <w:rsid w:val="00020B84"/>
    <w:rsid w:val="00023496"/>
    <w:rsid w:val="000236E5"/>
    <w:rsid w:val="00023F5F"/>
    <w:rsid w:val="00027CAD"/>
    <w:rsid w:val="00034643"/>
    <w:rsid w:val="0004390D"/>
    <w:rsid w:val="00047268"/>
    <w:rsid w:val="00047339"/>
    <w:rsid w:val="00047D1E"/>
    <w:rsid w:val="00053AA9"/>
    <w:rsid w:val="000560B8"/>
    <w:rsid w:val="00056C20"/>
    <w:rsid w:val="000572A9"/>
    <w:rsid w:val="00061681"/>
    <w:rsid w:val="00062D69"/>
    <w:rsid w:val="00071F8E"/>
    <w:rsid w:val="00074202"/>
    <w:rsid w:val="00074F22"/>
    <w:rsid w:val="0008418F"/>
    <w:rsid w:val="000865C1"/>
    <w:rsid w:val="00086CC2"/>
    <w:rsid w:val="00090494"/>
    <w:rsid w:val="000935E2"/>
    <w:rsid w:val="000A1316"/>
    <w:rsid w:val="000A2ECF"/>
    <w:rsid w:val="000A580A"/>
    <w:rsid w:val="000B0ACB"/>
    <w:rsid w:val="000B0CEE"/>
    <w:rsid w:val="000B0CFB"/>
    <w:rsid w:val="000B2398"/>
    <w:rsid w:val="000B2551"/>
    <w:rsid w:val="000B2CF9"/>
    <w:rsid w:val="000B7EB7"/>
    <w:rsid w:val="000C0216"/>
    <w:rsid w:val="000C4644"/>
    <w:rsid w:val="000D07BE"/>
    <w:rsid w:val="000D11F8"/>
    <w:rsid w:val="000D7C84"/>
    <w:rsid w:val="000E0128"/>
    <w:rsid w:val="000E053A"/>
    <w:rsid w:val="000E5EF5"/>
    <w:rsid w:val="000E7AA8"/>
    <w:rsid w:val="000F4737"/>
    <w:rsid w:val="000F5572"/>
    <w:rsid w:val="00101194"/>
    <w:rsid w:val="00106915"/>
    <w:rsid w:val="001074F6"/>
    <w:rsid w:val="001078CA"/>
    <w:rsid w:val="00110F83"/>
    <w:rsid w:val="00113AD5"/>
    <w:rsid w:val="00114D58"/>
    <w:rsid w:val="00117E7A"/>
    <w:rsid w:val="00120CE1"/>
    <w:rsid w:val="00122E9B"/>
    <w:rsid w:val="0012379E"/>
    <w:rsid w:val="00123A9B"/>
    <w:rsid w:val="00125126"/>
    <w:rsid w:val="00125620"/>
    <w:rsid w:val="00125EA7"/>
    <w:rsid w:val="00126070"/>
    <w:rsid w:val="00126BFE"/>
    <w:rsid w:val="001271F3"/>
    <w:rsid w:val="00130354"/>
    <w:rsid w:val="0013256B"/>
    <w:rsid w:val="00133F31"/>
    <w:rsid w:val="0014095A"/>
    <w:rsid w:val="00142D18"/>
    <w:rsid w:val="00143BF4"/>
    <w:rsid w:val="00145945"/>
    <w:rsid w:val="00146FE0"/>
    <w:rsid w:val="00147650"/>
    <w:rsid w:val="001531E8"/>
    <w:rsid w:val="00153C62"/>
    <w:rsid w:val="00157B35"/>
    <w:rsid w:val="00163CE1"/>
    <w:rsid w:val="0016591A"/>
    <w:rsid w:val="00165CCF"/>
    <w:rsid w:val="00166CCE"/>
    <w:rsid w:val="001679C1"/>
    <w:rsid w:val="00170FED"/>
    <w:rsid w:val="00172F7F"/>
    <w:rsid w:val="00174A33"/>
    <w:rsid w:val="00174E19"/>
    <w:rsid w:val="001757AD"/>
    <w:rsid w:val="00176E76"/>
    <w:rsid w:val="00180D2A"/>
    <w:rsid w:val="00180EA0"/>
    <w:rsid w:val="00185292"/>
    <w:rsid w:val="001857E5"/>
    <w:rsid w:val="00190B84"/>
    <w:rsid w:val="00190EC5"/>
    <w:rsid w:val="001964A7"/>
    <w:rsid w:val="001A0B6B"/>
    <w:rsid w:val="001A2E5F"/>
    <w:rsid w:val="001A3B44"/>
    <w:rsid w:val="001A610D"/>
    <w:rsid w:val="001A6152"/>
    <w:rsid w:val="001A739E"/>
    <w:rsid w:val="001B0F4A"/>
    <w:rsid w:val="001B436A"/>
    <w:rsid w:val="001B4C3E"/>
    <w:rsid w:val="001C3327"/>
    <w:rsid w:val="001C3732"/>
    <w:rsid w:val="001C4E2E"/>
    <w:rsid w:val="001C7B53"/>
    <w:rsid w:val="001D09C1"/>
    <w:rsid w:val="001D1405"/>
    <w:rsid w:val="001D1442"/>
    <w:rsid w:val="001D5178"/>
    <w:rsid w:val="001E3707"/>
    <w:rsid w:val="001E536B"/>
    <w:rsid w:val="001E5BB2"/>
    <w:rsid w:val="001E7970"/>
    <w:rsid w:val="001F0CE2"/>
    <w:rsid w:val="001F496D"/>
    <w:rsid w:val="001F4D24"/>
    <w:rsid w:val="001F60A9"/>
    <w:rsid w:val="001F7828"/>
    <w:rsid w:val="001F783F"/>
    <w:rsid w:val="00201798"/>
    <w:rsid w:val="002029AB"/>
    <w:rsid w:val="0020322D"/>
    <w:rsid w:val="00204BD9"/>
    <w:rsid w:val="00205E05"/>
    <w:rsid w:val="00206FB7"/>
    <w:rsid w:val="0021305C"/>
    <w:rsid w:val="00215877"/>
    <w:rsid w:val="0021704A"/>
    <w:rsid w:val="00220F22"/>
    <w:rsid w:val="00221BD2"/>
    <w:rsid w:val="00224365"/>
    <w:rsid w:val="0022469F"/>
    <w:rsid w:val="002269E1"/>
    <w:rsid w:val="00227BA4"/>
    <w:rsid w:val="00231849"/>
    <w:rsid w:val="0023322A"/>
    <w:rsid w:val="0023623B"/>
    <w:rsid w:val="00236A1A"/>
    <w:rsid w:val="00237610"/>
    <w:rsid w:val="00237638"/>
    <w:rsid w:val="00241130"/>
    <w:rsid w:val="002430A8"/>
    <w:rsid w:val="0024720D"/>
    <w:rsid w:val="00247450"/>
    <w:rsid w:val="002475BB"/>
    <w:rsid w:val="002504BF"/>
    <w:rsid w:val="00254467"/>
    <w:rsid w:val="002557CA"/>
    <w:rsid w:val="002608D4"/>
    <w:rsid w:val="00263621"/>
    <w:rsid w:val="002663A2"/>
    <w:rsid w:val="00272A40"/>
    <w:rsid w:val="00276FBA"/>
    <w:rsid w:val="00277D6F"/>
    <w:rsid w:val="0028047B"/>
    <w:rsid w:val="00280638"/>
    <w:rsid w:val="00280D97"/>
    <w:rsid w:val="00282F93"/>
    <w:rsid w:val="00284E75"/>
    <w:rsid w:val="00285747"/>
    <w:rsid w:val="00286096"/>
    <w:rsid w:val="00287937"/>
    <w:rsid w:val="0029280C"/>
    <w:rsid w:val="002930F8"/>
    <w:rsid w:val="00295387"/>
    <w:rsid w:val="002961FF"/>
    <w:rsid w:val="0029710B"/>
    <w:rsid w:val="002A0E49"/>
    <w:rsid w:val="002A2222"/>
    <w:rsid w:val="002A2448"/>
    <w:rsid w:val="002A3F3E"/>
    <w:rsid w:val="002A5125"/>
    <w:rsid w:val="002A70B9"/>
    <w:rsid w:val="002A7D0E"/>
    <w:rsid w:val="002B676F"/>
    <w:rsid w:val="002B7A50"/>
    <w:rsid w:val="002C02D3"/>
    <w:rsid w:val="002C242F"/>
    <w:rsid w:val="002C47B4"/>
    <w:rsid w:val="002C5174"/>
    <w:rsid w:val="002C6B97"/>
    <w:rsid w:val="002D358E"/>
    <w:rsid w:val="002D589F"/>
    <w:rsid w:val="002D64BB"/>
    <w:rsid w:val="002D66C1"/>
    <w:rsid w:val="002E1345"/>
    <w:rsid w:val="002E44B3"/>
    <w:rsid w:val="002E78D6"/>
    <w:rsid w:val="002E7C88"/>
    <w:rsid w:val="002F05BD"/>
    <w:rsid w:val="002F13AC"/>
    <w:rsid w:val="002F2A40"/>
    <w:rsid w:val="002F3F7F"/>
    <w:rsid w:val="002F4EFD"/>
    <w:rsid w:val="002F54F5"/>
    <w:rsid w:val="002F5CE7"/>
    <w:rsid w:val="002F606B"/>
    <w:rsid w:val="002F618E"/>
    <w:rsid w:val="003015A7"/>
    <w:rsid w:val="00301738"/>
    <w:rsid w:val="00301752"/>
    <w:rsid w:val="00301E32"/>
    <w:rsid w:val="00302D05"/>
    <w:rsid w:val="00304591"/>
    <w:rsid w:val="00304973"/>
    <w:rsid w:val="00304E07"/>
    <w:rsid w:val="003053FC"/>
    <w:rsid w:val="0030680E"/>
    <w:rsid w:val="0030798A"/>
    <w:rsid w:val="00311F03"/>
    <w:rsid w:val="00312C39"/>
    <w:rsid w:val="003151F6"/>
    <w:rsid w:val="00321769"/>
    <w:rsid w:val="003246E0"/>
    <w:rsid w:val="00324FB0"/>
    <w:rsid w:val="00327F38"/>
    <w:rsid w:val="00330654"/>
    <w:rsid w:val="00330806"/>
    <w:rsid w:val="00341426"/>
    <w:rsid w:val="00342795"/>
    <w:rsid w:val="00342F87"/>
    <w:rsid w:val="00344162"/>
    <w:rsid w:val="003462B3"/>
    <w:rsid w:val="00346C81"/>
    <w:rsid w:val="00351880"/>
    <w:rsid w:val="00352FCE"/>
    <w:rsid w:val="003543E6"/>
    <w:rsid w:val="003545EB"/>
    <w:rsid w:val="00354ACA"/>
    <w:rsid w:val="00355584"/>
    <w:rsid w:val="00355C4F"/>
    <w:rsid w:val="003635CE"/>
    <w:rsid w:val="00363A98"/>
    <w:rsid w:val="00363CD7"/>
    <w:rsid w:val="0036553B"/>
    <w:rsid w:val="003668D6"/>
    <w:rsid w:val="0037222C"/>
    <w:rsid w:val="00374537"/>
    <w:rsid w:val="00375C96"/>
    <w:rsid w:val="00375E96"/>
    <w:rsid w:val="0037689E"/>
    <w:rsid w:val="003777CE"/>
    <w:rsid w:val="0038021C"/>
    <w:rsid w:val="0038478E"/>
    <w:rsid w:val="00385788"/>
    <w:rsid w:val="0039133C"/>
    <w:rsid w:val="00392423"/>
    <w:rsid w:val="0039472C"/>
    <w:rsid w:val="0039558B"/>
    <w:rsid w:val="00396075"/>
    <w:rsid w:val="003961C7"/>
    <w:rsid w:val="00396645"/>
    <w:rsid w:val="00397FE3"/>
    <w:rsid w:val="003A337F"/>
    <w:rsid w:val="003A59B3"/>
    <w:rsid w:val="003A59C6"/>
    <w:rsid w:val="003A6413"/>
    <w:rsid w:val="003A76FB"/>
    <w:rsid w:val="003B041B"/>
    <w:rsid w:val="003B1A0B"/>
    <w:rsid w:val="003B5EC2"/>
    <w:rsid w:val="003B7ACF"/>
    <w:rsid w:val="003C1CE7"/>
    <w:rsid w:val="003C2531"/>
    <w:rsid w:val="003C2608"/>
    <w:rsid w:val="003D79E4"/>
    <w:rsid w:val="003D7DDE"/>
    <w:rsid w:val="003E0F09"/>
    <w:rsid w:val="003E1526"/>
    <w:rsid w:val="003E1B73"/>
    <w:rsid w:val="003E306C"/>
    <w:rsid w:val="003E6BE5"/>
    <w:rsid w:val="003E6F12"/>
    <w:rsid w:val="003E711E"/>
    <w:rsid w:val="003F04FD"/>
    <w:rsid w:val="003F0AF1"/>
    <w:rsid w:val="003F19FF"/>
    <w:rsid w:val="003F1BB2"/>
    <w:rsid w:val="003F2307"/>
    <w:rsid w:val="003F2585"/>
    <w:rsid w:val="003F2CDA"/>
    <w:rsid w:val="003F3BDC"/>
    <w:rsid w:val="003F3E22"/>
    <w:rsid w:val="0040033B"/>
    <w:rsid w:val="00401A7A"/>
    <w:rsid w:val="00402E80"/>
    <w:rsid w:val="004035EE"/>
    <w:rsid w:val="00403816"/>
    <w:rsid w:val="004073B9"/>
    <w:rsid w:val="00407C0F"/>
    <w:rsid w:val="00411587"/>
    <w:rsid w:val="00411AA6"/>
    <w:rsid w:val="00412DA1"/>
    <w:rsid w:val="0042046E"/>
    <w:rsid w:val="00425647"/>
    <w:rsid w:val="00435457"/>
    <w:rsid w:val="0043577D"/>
    <w:rsid w:val="004368C1"/>
    <w:rsid w:val="00436E44"/>
    <w:rsid w:val="00440099"/>
    <w:rsid w:val="004405BD"/>
    <w:rsid w:val="00442010"/>
    <w:rsid w:val="004424A8"/>
    <w:rsid w:val="00442E9C"/>
    <w:rsid w:val="00443172"/>
    <w:rsid w:val="00443897"/>
    <w:rsid w:val="00444742"/>
    <w:rsid w:val="00445ED0"/>
    <w:rsid w:val="00445EDA"/>
    <w:rsid w:val="00454914"/>
    <w:rsid w:val="00454A7F"/>
    <w:rsid w:val="004565C1"/>
    <w:rsid w:val="00457346"/>
    <w:rsid w:val="004613FD"/>
    <w:rsid w:val="004619BE"/>
    <w:rsid w:val="0046273D"/>
    <w:rsid w:val="00463769"/>
    <w:rsid w:val="00466095"/>
    <w:rsid w:val="0046704A"/>
    <w:rsid w:val="00467F99"/>
    <w:rsid w:val="00470F04"/>
    <w:rsid w:val="0048038E"/>
    <w:rsid w:val="0048658F"/>
    <w:rsid w:val="00492785"/>
    <w:rsid w:val="00496182"/>
    <w:rsid w:val="00496EB5"/>
    <w:rsid w:val="00497421"/>
    <w:rsid w:val="00497944"/>
    <w:rsid w:val="004A0056"/>
    <w:rsid w:val="004A25A9"/>
    <w:rsid w:val="004A3715"/>
    <w:rsid w:val="004A5171"/>
    <w:rsid w:val="004A517F"/>
    <w:rsid w:val="004A53CD"/>
    <w:rsid w:val="004A670C"/>
    <w:rsid w:val="004A6FE7"/>
    <w:rsid w:val="004A7597"/>
    <w:rsid w:val="004B2C5F"/>
    <w:rsid w:val="004B34CA"/>
    <w:rsid w:val="004B4CD0"/>
    <w:rsid w:val="004B529C"/>
    <w:rsid w:val="004B5F9B"/>
    <w:rsid w:val="004B64D5"/>
    <w:rsid w:val="004B7C1E"/>
    <w:rsid w:val="004C37D8"/>
    <w:rsid w:val="004C3C91"/>
    <w:rsid w:val="004C43DE"/>
    <w:rsid w:val="004C4E78"/>
    <w:rsid w:val="004C6029"/>
    <w:rsid w:val="004C7C34"/>
    <w:rsid w:val="004D66A0"/>
    <w:rsid w:val="004D7AF2"/>
    <w:rsid w:val="004E0B79"/>
    <w:rsid w:val="004E1839"/>
    <w:rsid w:val="004E189D"/>
    <w:rsid w:val="004E5F3A"/>
    <w:rsid w:val="004F5B72"/>
    <w:rsid w:val="00501C6C"/>
    <w:rsid w:val="00501FF3"/>
    <w:rsid w:val="005025BE"/>
    <w:rsid w:val="00502BCA"/>
    <w:rsid w:val="00504BA6"/>
    <w:rsid w:val="00505F44"/>
    <w:rsid w:val="0050689C"/>
    <w:rsid w:val="00506983"/>
    <w:rsid w:val="00510267"/>
    <w:rsid w:val="0051172A"/>
    <w:rsid w:val="00511A37"/>
    <w:rsid w:val="00512969"/>
    <w:rsid w:val="00512EC8"/>
    <w:rsid w:val="00513720"/>
    <w:rsid w:val="00513C92"/>
    <w:rsid w:val="00513CF8"/>
    <w:rsid w:val="0051634D"/>
    <w:rsid w:val="0051767E"/>
    <w:rsid w:val="00517AB0"/>
    <w:rsid w:val="005220F0"/>
    <w:rsid w:val="00524181"/>
    <w:rsid w:val="00524A31"/>
    <w:rsid w:val="00524CE3"/>
    <w:rsid w:val="00525313"/>
    <w:rsid w:val="005275FA"/>
    <w:rsid w:val="00527AD8"/>
    <w:rsid w:val="00527EE6"/>
    <w:rsid w:val="00531A5C"/>
    <w:rsid w:val="0053286E"/>
    <w:rsid w:val="005406C1"/>
    <w:rsid w:val="00540763"/>
    <w:rsid w:val="005432ED"/>
    <w:rsid w:val="00543EC4"/>
    <w:rsid w:val="0054413C"/>
    <w:rsid w:val="0055023D"/>
    <w:rsid w:val="00552195"/>
    <w:rsid w:val="00553F4C"/>
    <w:rsid w:val="00555B24"/>
    <w:rsid w:val="00556BDA"/>
    <w:rsid w:val="0055795B"/>
    <w:rsid w:val="00560812"/>
    <w:rsid w:val="005620B0"/>
    <w:rsid w:val="00562373"/>
    <w:rsid w:val="0056412E"/>
    <w:rsid w:val="005659FF"/>
    <w:rsid w:val="00565D76"/>
    <w:rsid w:val="00566F75"/>
    <w:rsid w:val="0057057B"/>
    <w:rsid w:val="005711DF"/>
    <w:rsid w:val="005715DB"/>
    <w:rsid w:val="00571812"/>
    <w:rsid w:val="00573411"/>
    <w:rsid w:val="00575908"/>
    <w:rsid w:val="005760A9"/>
    <w:rsid w:val="00580D58"/>
    <w:rsid w:val="00581087"/>
    <w:rsid w:val="00582D75"/>
    <w:rsid w:val="00582EA0"/>
    <w:rsid w:val="00583006"/>
    <w:rsid w:val="005836AF"/>
    <w:rsid w:val="0058480D"/>
    <w:rsid w:val="00584C63"/>
    <w:rsid w:val="0058664B"/>
    <w:rsid w:val="00587098"/>
    <w:rsid w:val="00591EBB"/>
    <w:rsid w:val="00595B99"/>
    <w:rsid w:val="005A2089"/>
    <w:rsid w:val="005A3287"/>
    <w:rsid w:val="005A3CA0"/>
    <w:rsid w:val="005A56E8"/>
    <w:rsid w:val="005A6713"/>
    <w:rsid w:val="005A757F"/>
    <w:rsid w:val="005B3B56"/>
    <w:rsid w:val="005B660D"/>
    <w:rsid w:val="005C07AF"/>
    <w:rsid w:val="005C091A"/>
    <w:rsid w:val="005C1E79"/>
    <w:rsid w:val="005C299A"/>
    <w:rsid w:val="005C3B4D"/>
    <w:rsid w:val="005C6933"/>
    <w:rsid w:val="005D5612"/>
    <w:rsid w:val="005E0507"/>
    <w:rsid w:val="005E0BFD"/>
    <w:rsid w:val="005E118E"/>
    <w:rsid w:val="005E1D9C"/>
    <w:rsid w:val="005E2DF1"/>
    <w:rsid w:val="005E3497"/>
    <w:rsid w:val="005E38A8"/>
    <w:rsid w:val="005E3F47"/>
    <w:rsid w:val="005E79FB"/>
    <w:rsid w:val="005F03A4"/>
    <w:rsid w:val="005F0BA0"/>
    <w:rsid w:val="005F289A"/>
    <w:rsid w:val="005F2C78"/>
    <w:rsid w:val="005F6D1F"/>
    <w:rsid w:val="00600A5D"/>
    <w:rsid w:val="00601D09"/>
    <w:rsid w:val="00602A09"/>
    <w:rsid w:val="006039B2"/>
    <w:rsid w:val="00614CB9"/>
    <w:rsid w:val="00615F64"/>
    <w:rsid w:val="00616B50"/>
    <w:rsid w:val="006255E6"/>
    <w:rsid w:val="00625E2C"/>
    <w:rsid w:val="00626675"/>
    <w:rsid w:val="006273C4"/>
    <w:rsid w:val="00627DA4"/>
    <w:rsid w:val="0063131E"/>
    <w:rsid w:val="00631D8F"/>
    <w:rsid w:val="00635BCA"/>
    <w:rsid w:val="00636186"/>
    <w:rsid w:val="006375E8"/>
    <w:rsid w:val="0064242C"/>
    <w:rsid w:val="006454CF"/>
    <w:rsid w:val="0064648D"/>
    <w:rsid w:val="00650605"/>
    <w:rsid w:val="00650DF2"/>
    <w:rsid w:val="00650F33"/>
    <w:rsid w:val="0065146F"/>
    <w:rsid w:val="006516C0"/>
    <w:rsid w:val="00651EF2"/>
    <w:rsid w:val="00654594"/>
    <w:rsid w:val="00654A30"/>
    <w:rsid w:val="00656A78"/>
    <w:rsid w:val="00657B98"/>
    <w:rsid w:val="006602BD"/>
    <w:rsid w:val="006659F6"/>
    <w:rsid w:val="0066719E"/>
    <w:rsid w:val="0066764E"/>
    <w:rsid w:val="00673A94"/>
    <w:rsid w:val="0067484B"/>
    <w:rsid w:val="00675FC3"/>
    <w:rsid w:val="006764B2"/>
    <w:rsid w:val="00677C0F"/>
    <w:rsid w:val="00680FEE"/>
    <w:rsid w:val="006827AF"/>
    <w:rsid w:val="0068553F"/>
    <w:rsid w:val="00694E88"/>
    <w:rsid w:val="00696721"/>
    <w:rsid w:val="00696BA7"/>
    <w:rsid w:val="00696CCC"/>
    <w:rsid w:val="006A0BB3"/>
    <w:rsid w:val="006A0F66"/>
    <w:rsid w:val="006A179A"/>
    <w:rsid w:val="006A1803"/>
    <w:rsid w:val="006A4C40"/>
    <w:rsid w:val="006A7C5C"/>
    <w:rsid w:val="006B09E9"/>
    <w:rsid w:val="006B1895"/>
    <w:rsid w:val="006B1CF8"/>
    <w:rsid w:val="006B1FC3"/>
    <w:rsid w:val="006C06A1"/>
    <w:rsid w:val="006C3B83"/>
    <w:rsid w:val="006C4AF7"/>
    <w:rsid w:val="006C5270"/>
    <w:rsid w:val="006C6DAA"/>
    <w:rsid w:val="006C6E7F"/>
    <w:rsid w:val="006D0F49"/>
    <w:rsid w:val="006D21A8"/>
    <w:rsid w:val="006D5420"/>
    <w:rsid w:val="006D609A"/>
    <w:rsid w:val="006D6C3F"/>
    <w:rsid w:val="006D6D9B"/>
    <w:rsid w:val="006E22EB"/>
    <w:rsid w:val="006E3CF3"/>
    <w:rsid w:val="006E4CAB"/>
    <w:rsid w:val="006F0738"/>
    <w:rsid w:val="006F3827"/>
    <w:rsid w:val="006F417C"/>
    <w:rsid w:val="006F492B"/>
    <w:rsid w:val="006F5C61"/>
    <w:rsid w:val="0070003E"/>
    <w:rsid w:val="00700C0C"/>
    <w:rsid w:val="00704A84"/>
    <w:rsid w:val="00704CF8"/>
    <w:rsid w:val="00705248"/>
    <w:rsid w:val="00706028"/>
    <w:rsid w:val="007060CB"/>
    <w:rsid w:val="007101C4"/>
    <w:rsid w:val="0071189F"/>
    <w:rsid w:val="00715A0C"/>
    <w:rsid w:val="00715DE1"/>
    <w:rsid w:val="007221C2"/>
    <w:rsid w:val="007224E6"/>
    <w:rsid w:val="007232BE"/>
    <w:rsid w:val="007237CB"/>
    <w:rsid w:val="00725752"/>
    <w:rsid w:val="007277B8"/>
    <w:rsid w:val="007278A8"/>
    <w:rsid w:val="00730FF9"/>
    <w:rsid w:val="00731845"/>
    <w:rsid w:val="00731AD8"/>
    <w:rsid w:val="00735DD6"/>
    <w:rsid w:val="00736425"/>
    <w:rsid w:val="007371C6"/>
    <w:rsid w:val="00741487"/>
    <w:rsid w:val="0074203B"/>
    <w:rsid w:val="007420F0"/>
    <w:rsid w:val="00744AD1"/>
    <w:rsid w:val="0074798C"/>
    <w:rsid w:val="00755071"/>
    <w:rsid w:val="00755F6F"/>
    <w:rsid w:val="00757723"/>
    <w:rsid w:val="00761249"/>
    <w:rsid w:val="00762968"/>
    <w:rsid w:val="00764FB8"/>
    <w:rsid w:val="007658C4"/>
    <w:rsid w:val="00765E60"/>
    <w:rsid w:val="007671AC"/>
    <w:rsid w:val="00770FBC"/>
    <w:rsid w:val="00773E6B"/>
    <w:rsid w:val="0077428E"/>
    <w:rsid w:val="0078031D"/>
    <w:rsid w:val="0078131C"/>
    <w:rsid w:val="00781738"/>
    <w:rsid w:val="00786C04"/>
    <w:rsid w:val="007904E0"/>
    <w:rsid w:val="00792085"/>
    <w:rsid w:val="007922E5"/>
    <w:rsid w:val="007A0D41"/>
    <w:rsid w:val="007A1796"/>
    <w:rsid w:val="007A3E5E"/>
    <w:rsid w:val="007A4776"/>
    <w:rsid w:val="007A7988"/>
    <w:rsid w:val="007A7FCE"/>
    <w:rsid w:val="007B2BAB"/>
    <w:rsid w:val="007B317F"/>
    <w:rsid w:val="007B3305"/>
    <w:rsid w:val="007B3897"/>
    <w:rsid w:val="007B4C37"/>
    <w:rsid w:val="007C6612"/>
    <w:rsid w:val="007C75D7"/>
    <w:rsid w:val="007D0434"/>
    <w:rsid w:val="007D272F"/>
    <w:rsid w:val="007D37E4"/>
    <w:rsid w:val="007D626B"/>
    <w:rsid w:val="007E0360"/>
    <w:rsid w:val="007E245E"/>
    <w:rsid w:val="007E27AA"/>
    <w:rsid w:val="007E4BEF"/>
    <w:rsid w:val="007E51BB"/>
    <w:rsid w:val="007E5FD5"/>
    <w:rsid w:val="007E6D9F"/>
    <w:rsid w:val="007F0EE8"/>
    <w:rsid w:val="007F6B58"/>
    <w:rsid w:val="007F7363"/>
    <w:rsid w:val="00801311"/>
    <w:rsid w:val="008033B2"/>
    <w:rsid w:val="0080423E"/>
    <w:rsid w:val="008043B2"/>
    <w:rsid w:val="008048B8"/>
    <w:rsid w:val="008068E9"/>
    <w:rsid w:val="00807296"/>
    <w:rsid w:val="00810863"/>
    <w:rsid w:val="00812D1E"/>
    <w:rsid w:val="00817689"/>
    <w:rsid w:val="008176A3"/>
    <w:rsid w:val="008204FE"/>
    <w:rsid w:val="00823EAC"/>
    <w:rsid w:val="00827638"/>
    <w:rsid w:val="008300FB"/>
    <w:rsid w:val="008317D0"/>
    <w:rsid w:val="00831908"/>
    <w:rsid w:val="0083405A"/>
    <w:rsid w:val="00834ABF"/>
    <w:rsid w:val="00835CBC"/>
    <w:rsid w:val="0083664D"/>
    <w:rsid w:val="008367DA"/>
    <w:rsid w:val="0084005E"/>
    <w:rsid w:val="00841030"/>
    <w:rsid w:val="00841D15"/>
    <w:rsid w:val="0084234B"/>
    <w:rsid w:val="00843309"/>
    <w:rsid w:val="00851722"/>
    <w:rsid w:val="00851754"/>
    <w:rsid w:val="0085237D"/>
    <w:rsid w:val="008578C3"/>
    <w:rsid w:val="0086098A"/>
    <w:rsid w:val="00861B16"/>
    <w:rsid w:val="00861D4D"/>
    <w:rsid w:val="0086281E"/>
    <w:rsid w:val="00862CEE"/>
    <w:rsid w:val="00864507"/>
    <w:rsid w:val="008668AD"/>
    <w:rsid w:val="00866C98"/>
    <w:rsid w:val="00872E24"/>
    <w:rsid w:val="00873D67"/>
    <w:rsid w:val="00877D2C"/>
    <w:rsid w:val="008804FA"/>
    <w:rsid w:val="008835A0"/>
    <w:rsid w:val="0088369F"/>
    <w:rsid w:val="00885413"/>
    <w:rsid w:val="00885C84"/>
    <w:rsid w:val="00887AA4"/>
    <w:rsid w:val="008903F2"/>
    <w:rsid w:val="0089580E"/>
    <w:rsid w:val="008972E7"/>
    <w:rsid w:val="00897576"/>
    <w:rsid w:val="008A0984"/>
    <w:rsid w:val="008A11C6"/>
    <w:rsid w:val="008A144F"/>
    <w:rsid w:val="008A55BF"/>
    <w:rsid w:val="008B0FEB"/>
    <w:rsid w:val="008B4310"/>
    <w:rsid w:val="008B52B9"/>
    <w:rsid w:val="008B53CC"/>
    <w:rsid w:val="008B57FD"/>
    <w:rsid w:val="008B5F2A"/>
    <w:rsid w:val="008B7ABB"/>
    <w:rsid w:val="008B7C53"/>
    <w:rsid w:val="008C01BF"/>
    <w:rsid w:val="008C193B"/>
    <w:rsid w:val="008C4650"/>
    <w:rsid w:val="008C62F1"/>
    <w:rsid w:val="008C7982"/>
    <w:rsid w:val="008C7CD7"/>
    <w:rsid w:val="008D2BE1"/>
    <w:rsid w:val="008D5A16"/>
    <w:rsid w:val="008E00B5"/>
    <w:rsid w:val="008E5CC7"/>
    <w:rsid w:val="008E6014"/>
    <w:rsid w:val="008E7771"/>
    <w:rsid w:val="008F1359"/>
    <w:rsid w:val="008F2809"/>
    <w:rsid w:val="008F2C0A"/>
    <w:rsid w:val="008F6410"/>
    <w:rsid w:val="008F7871"/>
    <w:rsid w:val="00901E10"/>
    <w:rsid w:val="00903C20"/>
    <w:rsid w:val="00903D1B"/>
    <w:rsid w:val="0090410C"/>
    <w:rsid w:val="00904567"/>
    <w:rsid w:val="00904A9F"/>
    <w:rsid w:val="00913871"/>
    <w:rsid w:val="009157E7"/>
    <w:rsid w:val="00916E76"/>
    <w:rsid w:val="00917927"/>
    <w:rsid w:val="00921F53"/>
    <w:rsid w:val="00922A20"/>
    <w:rsid w:val="0092642C"/>
    <w:rsid w:val="00931178"/>
    <w:rsid w:val="00932A62"/>
    <w:rsid w:val="00933173"/>
    <w:rsid w:val="009334A1"/>
    <w:rsid w:val="0093429D"/>
    <w:rsid w:val="00934BB7"/>
    <w:rsid w:val="00935026"/>
    <w:rsid w:val="00935833"/>
    <w:rsid w:val="00936AE3"/>
    <w:rsid w:val="0093788B"/>
    <w:rsid w:val="00937946"/>
    <w:rsid w:val="00937F53"/>
    <w:rsid w:val="009413D3"/>
    <w:rsid w:val="009414A0"/>
    <w:rsid w:val="009431E7"/>
    <w:rsid w:val="009436CD"/>
    <w:rsid w:val="009453D0"/>
    <w:rsid w:val="00947FA8"/>
    <w:rsid w:val="009514AF"/>
    <w:rsid w:val="00952C81"/>
    <w:rsid w:val="00952FAE"/>
    <w:rsid w:val="00955EFE"/>
    <w:rsid w:val="009605D2"/>
    <w:rsid w:val="009643DA"/>
    <w:rsid w:val="00965F93"/>
    <w:rsid w:val="00966D50"/>
    <w:rsid w:val="00970650"/>
    <w:rsid w:val="00973387"/>
    <w:rsid w:val="00973456"/>
    <w:rsid w:val="00980324"/>
    <w:rsid w:val="00983B6C"/>
    <w:rsid w:val="00984368"/>
    <w:rsid w:val="009854ED"/>
    <w:rsid w:val="00986614"/>
    <w:rsid w:val="009874ED"/>
    <w:rsid w:val="00987683"/>
    <w:rsid w:val="00987DBF"/>
    <w:rsid w:val="00990581"/>
    <w:rsid w:val="00990711"/>
    <w:rsid w:val="00990E8F"/>
    <w:rsid w:val="009916C0"/>
    <w:rsid w:val="00991AAC"/>
    <w:rsid w:val="00992928"/>
    <w:rsid w:val="00992B15"/>
    <w:rsid w:val="0099395F"/>
    <w:rsid w:val="00994ADA"/>
    <w:rsid w:val="00995B0B"/>
    <w:rsid w:val="00995B52"/>
    <w:rsid w:val="00997313"/>
    <w:rsid w:val="009A1EB3"/>
    <w:rsid w:val="009A3930"/>
    <w:rsid w:val="009A472A"/>
    <w:rsid w:val="009A65FD"/>
    <w:rsid w:val="009B0A01"/>
    <w:rsid w:val="009B346B"/>
    <w:rsid w:val="009B73C0"/>
    <w:rsid w:val="009C4FC8"/>
    <w:rsid w:val="009C71EB"/>
    <w:rsid w:val="009C7613"/>
    <w:rsid w:val="009D0226"/>
    <w:rsid w:val="009D33F5"/>
    <w:rsid w:val="009D3FCF"/>
    <w:rsid w:val="009D50D8"/>
    <w:rsid w:val="009D5B86"/>
    <w:rsid w:val="009D61B3"/>
    <w:rsid w:val="009D66A6"/>
    <w:rsid w:val="009D75C9"/>
    <w:rsid w:val="009E0125"/>
    <w:rsid w:val="009E05C3"/>
    <w:rsid w:val="009E0956"/>
    <w:rsid w:val="009E0E9D"/>
    <w:rsid w:val="009E13DD"/>
    <w:rsid w:val="009E2908"/>
    <w:rsid w:val="009E3200"/>
    <w:rsid w:val="009E5768"/>
    <w:rsid w:val="009E60A4"/>
    <w:rsid w:val="009E635F"/>
    <w:rsid w:val="009E7331"/>
    <w:rsid w:val="009F2B58"/>
    <w:rsid w:val="009F2C4B"/>
    <w:rsid w:val="009F474F"/>
    <w:rsid w:val="00A00BBD"/>
    <w:rsid w:val="00A06607"/>
    <w:rsid w:val="00A12213"/>
    <w:rsid w:val="00A14AB0"/>
    <w:rsid w:val="00A21496"/>
    <w:rsid w:val="00A26A07"/>
    <w:rsid w:val="00A27A16"/>
    <w:rsid w:val="00A30ACA"/>
    <w:rsid w:val="00A3125B"/>
    <w:rsid w:val="00A31768"/>
    <w:rsid w:val="00A31FEF"/>
    <w:rsid w:val="00A35AE2"/>
    <w:rsid w:val="00A3770B"/>
    <w:rsid w:val="00A37886"/>
    <w:rsid w:val="00A4412D"/>
    <w:rsid w:val="00A460F1"/>
    <w:rsid w:val="00A46BC1"/>
    <w:rsid w:val="00A474D3"/>
    <w:rsid w:val="00A509ED"/>
    <w:rsid w:val="00A53A24"/>
    <w:rsid w:val="00A53ECC"/>
    <w:rsid w:val="00A546F2"/>
    <w:rsid w:val="00A55EC9"/>
    <w:rsid w:val="00A55F37"/>
    <w:rsid w:val="00A57677"/>
    <w:rsid w:val="00A63945"/>
    <w:rsid w:val="00A66CA0"/>
    <w:rsid w:val="00A673A6"/>
    <w:rsid w:val="00A6760F"/>
    <w:rsid w:val="00A70803"/>
    <w:rsid w:val="00A71124"/>
    <w:rsid w:val="00A71C95"/>
    <w:rsid w:val="00A74434"/>
    <w:rsid w:val="00A816CE"/>
    <w:rsid w:val="00A859FF"/>
    <w:rsid w:val="00A862D2"/>
    <w:rsid w:val="00A911C5"/>
    <w:rsid w:val="00A912EE"/>
    <w:rsid w:val="00A92580"/>
    <w:rsid w:val="00A93DEF"/>
    <w:rsid w:val="00A94B8B"/>
    <w:rsid w:val="00A97814"/>
    <w:rsid w:val="00AA0782"/>
    <w:rsid w:val="00AA106C"/>
    <w:rsid w:val="00AA460D"/>
    <w:rsid w:val="00AA46E1"/>
    <w:rsid w:val="00AA4D05"/>
    <w:rsid w:val="00AB0A1F"/>
    <w:rsid w:val="00AB1C7F"/>
    <w:rsid w:val="00AB20EB"/>
    <w:rsid w:val="00AB2440"/>
    <w:rsid w:val="00AB3194"/>
    <w:rsid w:val="00AB674D"/>
    <w:rsid w:val="00AB7088"/>
    <w:rsid w:val="00AC4C32"/>
    <w:rsid w:val="00AC6B18"/>
    <w:rsid w:val="00AD171D"/>
    <w:rsid w:val="00AD22BE"/>
    <w:rsid w:val="00AD2FD5"/>
    <w:rsid w:val="00AD34D2"/>
    <w:rsid w:val="00AD577C"/>
    <w:rsid w:val="00AD5789"/>
    <w:rsid w:val="00AD5975"/>
    <w:rsid w:val="00AD59C7"/>
    <w:rsid w:val="00AE0417"/>
    <w:rsid w:val="00AE1E1B"/>
    <w:rsid w:val="00AF1748"/>
    <w:rsid w:val="00AF3A9D"/>
    <w:rsid w:val="00AF58B0"/>
    <w:rsid w:val="00AF5E08"/>
    <w:rsid w:val="00AF6F2E"/>
    <w:rsid w:val="00AF726D"/>
    <w:rsid w:val="00AF7D81"/>
    <w:rsid w:val="00B007EE"/>
    <w:rsid w:val="00B01E55"/>
    <w:rsid w:val="00B068D3"/>
    <w:rsid w:val="00B1009C"/>
    <w:rsid w:val="00B11F45"/>
    <w:rsid w:val="00B121BA"/>
    <w:rsid w:val="00B12CE1"/>
    <w:rsid w:val="00B14454"/>
    <w:rsid w:val="00B1468F"/>
    <w:rsid w:val="00B1488A"/>
    <w:rsid w:val="00B228F2"/>
    <w:rsid w:val="00B26450"/>
    <w:rsid w:val="00B308CA"/>
    <w:rsid w:val="00B31037"/>
    <w:rsid w:val="00B314C3"/>
    <w:rsid w:val="00B3274B"/>
    <w:rsid w:val="00B33152"/>
    <w:rsid w:val="00B3376C"/>
    <w:rsid w:val="00B351B5"/>
    <w:rsid w:val="00B359C6"/>
    <w:rsid w:val="00B416BD"/>
    <w:rsid w:val="00B42360"/>
    <w:rsid w:val="00B42361"/>
    <w:rsid w:val="00B42685"/>
    <w:rsid w:val="00B42E16"/>
    <w:rsid w:val="00B43C2F"/>
    <w:rsid w:val="00B47095"/>
    <w:rsid w:val="00B50B00"/>
    <w:rsid w:val="00B54AB7"/>
    <w:rsid w:val="00B551DF"/>
    <w:rsid w:val="00B56DDD"/>
    <w:rsid w:val="00B56EAD"/>
    <w:rsid w:val="00B60140"/>
    <w:rsid w:val="00B614E3"/>
    <w:rsid w:val="00B61EFE"/>
    <w:rsid w:val="00B65C0D"/>
    <w:rsid w:val="00B66210"/>
    <w:rsid w:val="00B66A0A"/>
    <w:rsid w:val="00B66BC3"/>
    <w:rsid w:val="00B66F13"/>
    <w:rsid w:val="00B70420"/>
    <w:rsid w:val="00B7295B"/>
    <w:rsid w:val="00B74848"/>
    <w:rsid w:val="00B74BDF"/>
    <w:rsid w:val="00B8140C"/>
    <w:rsid w:val="00B8213C"/>
    <w:rsid w:val="00B83E80"/>
    <w:rsid w:val="00B84385"/>
    <w:rsid w:val="00B84609"/>
    <w:rsid w:val="00B84D18"/>
    <w:rsid w:val="00B925B0"/>
    <w:rsid w:val="00B932C0"/>
    <w:rsid w:val="00B93EEF"/>
    <w:rsid w:val="00B97958"/>
    <w:rsid w:val="00BA0091"/>
    <w:rsid w:val="00BA12DC"/>
    <w:rsid w:val="00BA4844"/>
    <w:rsid w:val="00BA5A6B"/>
    <w:rsid w:val="00BA610B"/>
    <w:rsid w:val="00BB3415"/>
    <w:rsid w:val="00BB3CF7"/>
    <w:rsid w:val="00BB4680"/>
    <w:rsid w:val="00BB5BE4"/>
    <w:rsid w:val="00BC2D38"/>
    <w:rsid w:val="00BC5CF7"/>
    <w:rsid w:val="00BC6E64"/>
    <w:rsid w:val="00BC7089"/>
    <w:rsid w:val="00BD3C00"/>
    <w:rsid w:val="00BD5764"/>
    <w:rsid w:val="00BD6D34"/>
    <w:rsid w:val="00BE038B"/>
    <w:rsid w:val="00BE1196"/>
    <w:rsid w:val="00BE1EC7"/>
    <w:rsid w:val="00BE38DC"/>
    <w:rsid w:val="00BE76D0"/>
    <w:rsid w:val="00BF02EB"/>
    <w:rsid w:val="00BF1B6A"/>
    <w:rsid w:val="00BF50EF"/>
    <w:rsid w:val="00BF57C7"/>
    <w:rsid w:val="00BF5807"/>
    <w:rsid w:val="00BF643B"/>
    <w:rsid w:val="00BF787C"/>
    <w:rsid w:val="00C00130"/>
    <w:rsid w:val="00C0235C"/>
    <w:rsid w:val="00C04E64"/>
    <w:rsid w:val="00C05DF4"/>
    <w:rsid w:val="00C142D0"/>
    <w:rsid w:val="00C165C4"/>
    <w:rsid w:val="00C17255"/>
    <w:rsid w:val="00C205B2"/>
    <w:rsid w:val="00C224C9"/>
    <w:rsid w:val="00C24219"/>
    <w:rsid w:val="00C25453"/>
    <w:rsid w:val="00C300E4"/>
    <w:rsid w:val="00C33C27"/>
    <w:rsid w:val="00C3502B"/>
    <w:rsid w:val="00C35540"/>
    <w:rsid w:val="00C35751"/>
    <w:rsid w:val="00C36498"/>
    <w:rsid w:val="00C52436"/>
    <w:rsid w:val="00C52ADE"/>
    <w:rsid w:val="00C52B1C"/>
    <w:rsid w:val="00C54152"/>
    <w:rsid w:val="00C553ED"/>
    <w:rsid w:val="00C57749"/>
    <w:rsid w:val="00C65C3A"/>
    <w:rsid w:val="00C704C3"/>
    <w:rsid w:val="00C70717"/>
    <w:rsid w:val="00C70EE4"/>
    <w:rsid w:val="00C71AC5"/>
    <w:rsid w:val="00C77E09"/>
    <w:rsid w:val="00C81ABD"/>
    <w:rsid w:val="00C81B7B"/>
    <w:rsid w:val="00C82F0F"/>
    <w:rsid w:val="00C834F1"/>
    <w:rsid w:val="00C853E4"/>
    <w:rsid w:val="00C87077"/>
    <w:rsid w:val="00C87199"/>
    <w:rsid w:val="00C9470C"/>
    <w:rsid w:val="00C94D21"/>
    <w:rsid w:val="00C96388"/>
    <w:rsid w:val="00C968F0"/>
    <w:rsid w:val="00C97B42"/>
    <w:rsid w:val="00CA1C4C"/>
    <w:rsid w:val="00CA3FEF"/>
    <w:rsid w:val="00CA4461"/>
    <w:rsid w:val="00CA4687"/>
    <w:rsid w:val="00CA4CD7"/>
    <w:rsid w:val="00CA7603"/>
    <w:rsid w:val="00CA7DF7"/>
    <w:rsid w:val="00CB09A3"/>
    <w:rsid w:val="00CB11AE"/>
    <w:rsid w:val="00CB15CE"/>
    <w:rsid w:val="00CB1FE4"/>
    <w:rsid w:val="00CB2CA2"/>
    <w:rsid w:val="00CB5AA1"/>
    <w:rsid w:val="00CB7CED"/>
    <w:rsid w:val="00CC0144"/>
    <w:rsid w:val="00CC2812"/>
    <w:rsid w:val="00CC2C5B"/>
    <w:rsid w:val="00CC3142"/>
    <w:rsid w:val="00CC5CC2"/>
    <w:rsid w:val="00CC7CC3"/>
    <w:rsid w:val="00CD0059"/>
    <w:rsid w:val="00CD010E"/>
    <w:rsid w:val="00CD0686"/>
    <w:rsid w:val="00CD11E1"/>
    <w:rsid w:val="00CD5CF5"/>
    <w:rsid w:val="00CD79FD"/>
    <w:rsid w:val="00CD7E89"/>
    <w:rsid w:val="00CE13FF"/>
    <w:rsid w:val="00CE6C96"/>
    <w:rsid w:val="00CE7A09"/>
    <w:rsid w:val="00CF4BE0"/>
    <w:rsid w:val="00CF4F6E"/>
    <w:rsid w:val="00CF5419"/>
    <w:rsid w:val="00CF558B"/>
    <w:rsid w:val="00CF62FF"/>
    <w:rsid w:val="00D0076D"/>
    <w:rsid w:val="00D053BF"/>
    <w:rsid w:val="00D06896"/>
    <w:rsid w:val="00D109E6"/>
    <w:rsid w:val="00D1136A"/>
    <w:rsid w:val="00D142D7"/>
    <w:rsid w:val="00D15C13"/>
    <w:rsid w:val="00D165CD"/>
    <w:rsid w:val="00D21891"/>
    <w:rsid w:val="00D27680"/>
    <w:rsid w:val="00D30288"/>
    <w:rsid w:val="00D3043E"/>
    <w:rsid w:val="00D30AC1"/>
    <w:rsid w:val="00D30DDA"/>
    <w:rsid w:val="00D30EEC"/>
    <w:rsid w:val="00D3128E"/>
    <w:rsid w:val="00D326E6"/>
    <w:rsid w:val="00D32F5B"/>
    <w:rsid w:val="00D33EEE"/>
    <w:rsid w:val="00D33F83"/>
    <w:rsid w:val="00D34988"/>
    <w:rsid w:val="00D35635"/>
    <w:rsid w:val="00D36ACE"/>
    <w:rsid w:val="00D36B4F"/>
    <w:rsid w:val="00D40B57"/>
    <w:rsid w:val="00D40CFE"/>
    <w:rsid w:val="00D4141D"/>
    <w:rsid w:val="00D44C2B"/>
    <w:rsid w:val="00D45C9D"/>
    <w:rsid w:val="00D46776"/>
    <w:rsid w:val="00D469B6"/>
    <w:rsid w:val="00D5224A"/>
    <w:rsid w:val="00D53E1D"/>
    <w:rsid w:val="00D60A7D"/>
    <w:rsid w:val="00D61A08"/>
    <w:rsid w:val="00D630B2"/>
    <w:rsid w:val="00D63748"/>
    <w:rsid w:val="00D656D3"/>
    <w:rsid w:val="00D66A06"/>
    <w:rsid w:val="00D678EB"/>
    <w:rsid w:val="00D71411"/>
    <w:rsid w:val="00D71B33"/>
    <w:rsid w:val="00D73D00"/>
    <w:rsid w:val="00D76AC4"/>
    <w:rsid w:val="00D8290C"/>
    <w:rsid w:val="00D878B0"/>
    <w:rsid w:val="00D87996"/>
    <w:rsid w:val="00D91CAA"/>
    <w:rsid w:val="00D929D8"/>
    <w:rsid w:val="00D929E1"/>
    <w:rsid w:val="00D92D0A"/>
    <w:rsid w:val="00D94014"/>
    <w:rsid w:val="00D95FAB"/>
    <w:rsid w:val="00DA2BDE"/>
    <w:rsid w:val="00DB0B10"/>
    <w:rsid w:val="00DB3FBB"/>
    <w:rsid w:val="00DB4BFD"/>
    <w:rsid w:val="00DB4CA7"/>
    <w:rsid w:val="00DC2C80"/>
    <w:rsid w:val="00DC318C"/>
    <w:rsid w:val="00DC4F02"/>
    <w:rsid w:val="00DC6351"/>
    <w:rsid w:val="00DD208A"/>
    <w:rsid w:val="00DD33EA"/>
    <w:rsid w:val="00DD4CB4"/>
    <w:rsid w:val="00DD67D1"/>
    <w:rsid w:val="00DD6F9B"/>
    <w:rsid w:val="00DD7208"/>
    <w:rsid w:val="00DE10CD"/>
    <w:rsid w:val="00DE2DA7"/>
    <w:rsid w:val="00DE4005"/>
    <w:rsid w:val="00DF2085"/>
    <w:rsid w:val="00DF2539"/>
    <w:rsid w:val="00DF2C35"/>
    <w:rsid w:val="00DF48FE"/>
    <w:rsid w:val="00E050B7"/>
    <w:rsid w:val="00E0545E"/>
    <w:rsid w:val="00E06DE0"/>
    <w:rsid w:val="00E1095B"/>
    <w:rsid w:val="00E117B9"/>
    <w:rsid w:val="00E13934"/>
    <w:rsid w:val="00E13A96"/>
    <w:rsid w:val="00E2020A"/>
    <w:rsid w:val="00E23AC1"/>
    <w:rsid w:val="00E246FD"/>
    <w:rsid w:val="00E25923"/>
    <w:rsid w:val="00E25A6E"/>
    <w:rsid w:val="00E25F23"/>
    <w:rsid w:val="00E27951"/>
    <w:rsid w:val="00E31FB8"/>
    <w:rsid w:val="00E3424B"/>
    <w:rsid w:val="00E345F9"/>
    <w:rsid w:val="00E3530F"/>
    <w:rsid w:val="00E37081"/>
    <w:rsid w:val="00E4100B"/>
    <w:rsid w:val="00E41748"/>
    <w:rsid w:val="00E4424E"/>
    <w:rsid w:val="00E47C84"/>
    <w:rsid w:val="00E5112E"/>
    <w:rsid w:val="00E5339D"/>
    <w:rsid w:val="00E53AB4"/>
    <w:rsid w:val="00E53C45"/>
    <w:rsid w:val="00E53E7E"/>
    <w:rsid w:val="00E555A8"/>
    <w:rsid w:val="00E56CF5"/>
    <w:rsid w:val="00E57B9D"/>
    <w:rsid w:val="00E602B3"/>
    <w:rsid w:val="00E61AD9"/>
    <w:rsid w:val="00E6274E"/>
    <w:rsid w:val="00E63B71"/>
    <w:rsid w:val="00E63D17"/>
    <w:rsid w:val="00E63E1B"/>
    <w:rsid w:val="00E63F3F"/>
    <w:rsid w:val="00E64C94"/>
    <w:rsid w:val="00E7310E"/>
    <w:rsid w:val="00E74D31"/>
    <w:rsid w:val="00E759A0"/>
    <w:rsid w:val="00E8242B"/>
    <w:rsid w:val="00E849B9"/>
    <w:rsid w:val="00E86306"/>
    <w:rsid w:val="00E874F7"/>
    <w:rsid w:val="00E87A62"/>
    <w:rsid w:val="00E90400"/>
    <w:rsid w:val="00E904AF"/>
    <w:rsid w:val="00E90967"/>
    <w:rsid w:val="00E93560"/>
    <w:rsid w:val="00E93EF0"/>
    <w:rsid w:val="00E96819"/>
    <w:rsid w:val="00E972EC"/>
    <w:rsid w:val="00EA1368"/>
    <w:rsid w:val="00EA70D3"/>
    <w:rsid w:val="00EB0608"/>
    <w:rsid w:val="00EB13DB"/>
    <w:rsid w:val="00EB1E73"/>
    <w:rsid w:val="00EB2696"/>
    <w:rsid w:val="00EB5F46"/>
    <w:rsid w:val="00EB676A"/>
    <w:rsid w:val="00EC2BC2"/>
    <w:rsid w:val="00EC2FE4"/>
    <w:rsid w:val="00EC35F4"/>
    <w:rsid w:val="00ED5000"/>
    <w:rsid w:val="00ED705A"/>
    <w:rsid w:val="00EE1A88"/>
    <w:rsid w:val="00EE3E95"/>
    <w:rsid w:val="00EE568D"/>
    <w:rsid w:val="00EE588C"/>
    <w:rsid w:val="00EE6319"/>
    <w:rsid w:val="00EF1494"/>
    <w:rsid w:val="00EF3300"/>
    <w:rsid w:val="00EF333F"/>
    <w:rsid w:val="00EF3740"/>
    <w:rsid w:val="00EF4100"/>
    <w:rsid w:val="00F001C9"/>
    <w:rsid w:val="00F01307"/>
    <w:rsid w:val="00F0253C"/>
    <w:rsid w:val="00F028FF"/>
    <w:rsid w:val="00F03708"/>
    <w:rsid w:val="00F067B5"/>
    <w:rsid w:val="00F06C66"/>
    <w:rsid w:val="00F12D49"/>
    <w:rsid w:val="00F13885"/>
    <w:rsid w:val="00F13FE8"/>
    <w:rsid w:val="00F217A3"/>
    <w:rsid w:val="00F21EFA"/>
    <w:rsid w:val="00F23007"/>
    <w:rsid w:val="00F24101"/>
    <w:rsid w:val="00F27CBC"/>
    <w:rsid w:val="00F3073A"/>
    <w:rsid w:val="00F33E79"/>
    <w:rsid w:val="00F34610"/>
    <w:rsid w:val="00F363E8"/>
    <w:rsid w:val="00F36925"/>
    <w:rsid w:val="00F4460C"/>
    <w:rsid w:val="00F46109"/>
    <w:rsid w:val="00F50031"/>
    <w:rsid w:val="00F50DCB"/>
    <w:rsid w:val="00F50F3A"/>
    <w:rsid w:val="00F51817"/>
    <w:rsid w:val="00F5201E"/>
    <w:rsid w:val="00F530CC"/>
    <w:rsid w:val="00F53FFF"/>
    <w:rsid w:val="00F541D8"/>
    <w:rsid w:val="00F55B19"/>
    <w:rsid w:val="00F561F8"/>
    <w:rsid w:val="00F611D5"/>
    <w:rsid w:val="00F63482"/>
    <w:rsid w:val="00F640FA"/>
    <w:rsid w:val="00F648EB"/>
    <w:rsid w:val="00F656FC"/>
    <w:rsid w:val="00F65E69"/>
    <w:rsid w:val="00F6642C"/>
    <w:rsid w:val="00F666CB"/>
    <w:rsid w:val="00F7038D"/>
    <w:rsid w:val="00F71A09"/>
    <w:rsid w:val="00F7269C"/>
    <w:rsid w:val="00F73952"/>
    <w:rsid w:val="00F779B9"/>
    <w:rsid w:val="00F808BE"/>
    <w:rsid w:val="00F81805"/>
    <w:rsid w:val="00F81E52"/>
    <w:rsid w:val="00F830AB"/>
    <w:rsid w:val="00F831BD"/>
    <w:rsid w:val="00F85358"/>
    <w:rsid w:val="00F85E49"/>
    <w:rsid w:val="00F86001"/>
    <w:rsid w:val="00F87EE5"/>
    <w:rsid w:val="00F921FA"/>
    <w:rsid w:val="00F9457A"/>
    <w:rsid w:val="00F94E43"/>
    <w:rsid w:val="00FA219A"/>
    <w:rsid w:val="00FA4073"/>
    <w:rsid w:val="00FA4099"/>
    <w:rsid w:val="00FA4F28"/>
    <w:rsid w:val="00FA517F"/>
    <w:rsid w:val="00FA5531"/>
    <w:rsid w:val="00FA7F35"/>
    <w:rsid w:val="00FB0196"/>
    <w:rsid w:val="00FB12A6"/>
    <w:rsid w:val="00FB1D67"/>
    <w:rsid w:val="00FB2B60"/>
    <w:rsid w:val="00FB2E87"/>
    <w:rsid w:val="00FB2EC5"/>
    <w:rsid w:val="00FB4BEC"/>
    <w:rsid w:val="00FB6B43"/>
    <w:rsid w:val="00FC038F"/>
    <w:rsid w:val="00FC60E5"/>
    <w:rsid w:val="00FC67A7"/>
    <w:rsid w:val="00FC71B5"/>
    <w:rsid w:val="00FD08F8"/>
    <w:rsid w:val="00FD170F"/>
    <w:rsid w:val="00FD37AF"/>
    <w:rsid w:val="00FD5418"/>
    <w:rsid w:val="00FD7F0C"/>
    <w:rsid w:val="00FE1F3E"/>
    <w:rsid w:val="00FE666F"/>
    <w:rsid w:val="00FE6F65"/>
    <w:rsid w:val="00FE7395"/>
    <w:rsid w:val="00FF0252"/>
    <w:rsid w:val="00FF09ED"/>
    <w:rsid w:val="00FF0CCC"/>
    <w:rsid w:val="00FF3658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7ED8A68"/>
  <w15:docId w15:val="{C2C19377-B47E-4349-97FC-48F1525B1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52FA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1">
    <w:name w:val="heading 1"/>
    <w:basedOn w:val="a"/>
    <w:next w:val="a"/>
    <w:link w:val="10"/>
    <w:uiPriority w:val="9"/>
    <w:qFormat/>
    <w:rsid w:val="0021704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0">
    <w:name w:val="heading 2"/>
    <w:basedOn w:val="a"/>
    <w:next w:val="a"/>
    <w:link w:val="21"/>
    <w:uiPriority w:val="9"/>
    <w:semiHidden/>
    <w:unhideWhenUsed/>
    <w:qFormat/>
    <w:rsid w:val="0050689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10F8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4">
    <w:name w:val="heading 4"/>
    <w:basedOn w:val="a"/>
    <w:next w:val="a"/>
    <w:link w:val="40"/>
    <w:semiHidden/>
    <w:unhideWhenUsed/>
    <w:qFormat/>
    <w:rsid w:val="00B01E55"/>
    <w:pPr>
      <w:keepNext/>
      <w:widowControl w:val="0"/>
      <w:numPr>
        <w:ilvl w:val="3"/>
        <w:numId w:val="1"/>
      </w:numPr>
      <w:suppressAutoHyphens/>
      <w:autoSpaceDE w:val="0"/>
      <w:spacing w:before="240" w:after="60"/>
      <w:outlineLvl w:val="3"/>
    </w:pPr>
    <w:rPr>
      <w:rFonts w:ascii="Calibri" w:hAnsi="Calibri" w:cs="Calibri"/>
      <w:b/>
      <w:color w:val="000000"/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Нумерованый список,List Paragraph1"/>
    <w:basedOn w:val="a"/>
    <w:link w:val="a4"/>
    <w:uiPriority w:val="34"/>
    <w:qFormat/>
    <w:rsid w:val="00F46109"/>
    <w:pPr>
      <w:ind w:left="720"/>
      <w:contextualSpacing/>
    </w:pPr>
  </w:style>
  <w:style w:type="table" w:styleId="a5">
    <w:name w:val="Table Grid"/>
    <w:basedOn w:val="a1"/>
    <w:uiPriority w:val="59"/>
    <w:rsid w:val="00F461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Normal (Web)"/>
    <w:basedOn w:val="a"/>
    <w:uiPriority w:val="99"/>
    <w:unhideWhenUsed/>
    <w:rsid w:val="00F46109"/>
    <w:pPr>
      <w:spacing w:before="100" w:beforeAutospacing="1" w:after="100" w:afterAutospacing="1"/>
    </w:pPr>
    <w:rPr>
      <w:lang w:eastAsia="ru-RU"/>
    </w:rPr>
  </w:style>
  <w:style w:type="paragraph" w:customStyle="1" w:styleId="ConsPlusNormal">
    <w:name w:val="ConsPlusNormal"/>
    <w:uiPriority w:val="99"/>
    <w:rsid w:val="006D6C3F"/>
    <w:pPr>
      <w:widowControl w:val="0"/>
      <w:suppressAutoHyphens/>
      <w:autoSpaceDE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ar-SA"/>
    </w:rPr>
  </w:style>
  <w:style w:type="character" w:styleId="a7">
    <w:name w:val="annotation reference"/>
    <w:rsid w:val="006D6C3F"/>
    <w:rPr>
      <w:sz w:val="16"/>
      <w:szCs w:val="16"/>
    </w:rPr>
  </w:style>
  <w:style w:type="paragraph" w:styleId="a8">
    <w:name w:val="annotation text"/>
    <w:basedOn w:val="a"/>
    <w:link w:val="a9"/>
    <w:rsid w:val="006D6C3F"/>
    <w:pPr>
      <w:widowControl w:val="0"/>
      <w:suppressAutoHyphens/>
      <w:autoSpaceDE w:val="0"/>
    </w:pPr>
    <w:rPr>
      <w:color w:val="000000"/>
      <w:sz w:val="20"/>
      <w:szCs w:val="20"/>
    </w:rPr>
  </w:style>
  <w:style w:type="character" w:customStyle="1" w:styleId="a9">
    <w:name w:val="Текст примечания Знак"/>
    <w:basedOn w:val="a0"/>
    <w:link w:val="a8"/>
    <w:rsid w:val="006D6C3F"/>
    <w:rPr>
      <w:rFonts w:ascii="Times New Roman" w:eastAsia="Times New Roman" w:hAnsi="Times New Roman" w:cs="Times New Roman"/>
      <w:color w:val="000000"/>
      <w:sz w:val="20"/>
      <w:szCs w:val="20"/>
      <w:lang w:eastAsia="ar-SA"/>
    </w:rPr>
  </w:style>
  <w:style w:type="paragraph" w:styleId="aa">
    <w:name w:val="Balloon Text"/>
    <w:basedOn w:val="a"/>
    <w:link w:val="ab"/>
    <w:uiPriority w:val="99"/>
    <w:semiHidden/>
    <w:unhideWhenUsed/>
    <w:rsid w:val="006D6C3F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6D6C3F"/>
    <w:rPr>
      <w:rFonts w:ascii="Tahoma" w:eastAsia="Times New Roman" w:hAnsi="Tahoma" w:cs="Tahoma"/>
      <w:sz w:val="16"/>
      <w:szCs w:val="16"/>
      <w:lang w:eastAsia="ar-SA"/>
    </w:rPr>
  </w:style>
  <w:style w:type="character" w:styleId="ac">
    <w:name w:val="Subtle Emphasis"/>
    <w:basedOn w:val="a0"/>
    <w:uiPriority w:val="19"/>
    <w:qFormat/>
    <w:rsid w:val="00117E7A"/>
    <w:rPr>
      <w:i/>
      <w:iCs/>
      <w:color w:val="404040" w:themeColor="text1" w:themeTint="BF"/>
    </w:rPr>
  </w:style>
  <w:style w:type="paragraph" w:styleId="ad">
    <w:name w:val="annotation subject"/>
    <w:basedOn w:val="a8"/>
    <w:next w:val="a8"/>
    <w:link w:val="ae"/>
    <w:uiPriority w:val="99"/>
    <w:semiHidden/>
    <w:unhideWhenUsed/>
    <w:rsid w:val="004035EE"/>
    <w:pPr>
      <w:widowControl/>
      <w:suppressAutoHyphens w:val="0"/>
      <w:autoSpaceDE/>
    </w:pPr>
    <w:rPr>
      <w:b/>
      <w:bCs/>
      <w:color w:val="auto"/>
    </w:rPr>
  </w:style>
  <w:style w:type="character" w:customStyle="1" w:styleId="ae">
    <w:name w:val="Тема примечания Знак"/>
    <w:basedOn w:val="a9"/>
    <w:link w:val="ad"/>
    <w:uiPriority w:val="99"/>
    <w:semiHidden/>
    <w:rsid w:val="004035EE"/>
    <w:rPr>
      <w:rFonts w:ascii="Times New Roman" w:eastAsia="Times New Roman" w:hAnsi="Times New Roman" w:cs="Times New Roman"/>
      <w:b/>
      <w:bCs/>
      <w:color w:val="000000"/>
      <w:sz w:val="20"/>
      <w:szCs w:val="20"/>
      <w:lang w:eastAsia="ar-SA"/>
    </w:rPr>
  </w:style>
  <w:style w:type="character" w:customStyle="1" w:styleId="40">
    <w:name w:val="Заголовок 4 Знак"/>
    <w:basedOn w:val="a0"/>
    <w:link w:val="4"/>
    <w:semiHidden/>
    <w:rsid w:val="00B01E55"/>
    <w:rPr>
      <w:rFonts w:ascii="Calibri" w:eastAsia="Times New Roman" w:hAnsi="Calibri" w:cs="Calibri"/>
      <w:b/>
      <w:color w:val="000000"/>
      <w:sz w:val="28"/>
      <w:szCs w:val="20"/>
      <w:lang w:eastAsia="ar-SA"/>
    </w:rPr>
  </w:style>
  <w:style w:type="paragraph" w:customStyle="1" w:styleId="210">
    <w:name w:val="Список 21"/>
    <w:basedOn w:val="a"/>
    <w:rsid w:val="00B01E55"/>
    <w:pPr>
      <w:widowControl w:val="0"/>
      <w:suppressAutoHyphens/>
      <w:autoSpaceDE w:val="0"/>
      <w:ind w:left="566" w:hanging="283"/>
    </w:pPr>
    <w:rPr>
      <w:color w:val="000000"/>
    </w:rPr>
  </w:style>
  <w:style w:type="character" w:customStyle="1" w:styleId="10">
    <w:name w:val="Заголовок 1 Знак"/>
    <w:basedOn w:val="a0"/>
    <w:link w:val="1"/>
    <w:uiPriority w:val="9"/>
    <w:rsid w:val="0021704A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ar-SA"/>
    </w:rPr>
  </w:style>
  <w:style w:type="character" w:styleId="af">
    <w:name w:val="Hyperlink"/>
    <w:semiHidden/>
    <w:unhideWhenUsed/>
    <w:rsid w:val="0021704A"/>
    <w:rPr>
      <w:color w:val="0000FF"/>
      <w:u w:val="single"/>
    </w:rPr>
  </w:style>
  <w:style w:type="paragraph" w:styleId="af0">
    <w:name w:val="footnote text"/>
    <w:basedOn w:val="a"/>
    <w:link w:val="af1"/>
    <w:unhideWhenUsed/>
    <w:rsid w:val="0021704A"/>
    <w:pPr>
      <w:widowControl w:val="0"/>
      <w:autoSpaceDE w:val="0"/>
    </w:pPr>
    <w:rPr>
      <w:color w:val="000000"/>
      <w:sz w:val="20"/>
      <w:szCs w:val="20"/>
    </w:rPr>
  </w:style>
  <w:style w:type="character" w:customStyle="1" w:styleId="af1">
    <w:name w:val="Текст сноски Знак"/>
    <w:basedOn w:val="a0"/>
    <w:link w:val="af0"/>
    <w:rsid w:val="0021704A"/>
    <w:rPr>
      <w:rFonts w:ascii="Times New Roman" w:eastAsia="Times New Roman" w:hAnsi="Times New Roman" w:cs="Times New Roman"/>
      <w:color w:val="000000"/>
      <w:sz w:val="20"/>
      <w:szCs w:val="20"/>
      <w:lang w:eastAsia="ar-SA"/>
    </w:rPr>
  </w:style>
  <w:style w:type="paragraph" w:customStyle="1" w:styleId="11">
    <w:name w:val="Заголовок №1"/>
    <w:basedOn w:val="a"/>
    <w:rsid w:val="0021704A"/>
    <w:pPr>
      <w:shd w:val="clear" w:color="auto" w:fill="FFFFFF"/>
      <w:spacing w:before="360" w:line="240" w:lineRule="atLeast"/>
    </w:pPr>
    <w:rPr>
      <w:rFonts w:ascii="Batang" w:eastAsia="Batang" w:hAnsi="Batang" w:cs="Batang"/>
      <w:sz w:val="20"/>
      <w:szCs w:val="20"/>
    </w:rPr>
  </w:style>
  <w:style w:type="paragraph" w:customStyle="1" w:styleId="Default">
    <w:name w:val="Default"/>
    <w:rsid w:val="00204BD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21">
    <w:name w:val="Заголовок 2 Знак"/>
    <w:basedOn w:val="a0"/>
    <w:link w:val="20"/>
    <w:uiPriority w:val="9"/>
    <w:semiHidden/>
    <w:rsid w:val="0050689C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ar-SA"/>
    </w:rPr>
  </w:style>
  <w:style w:type="character" w:customStyle="1" w:styleId="30">
    <w:name w:val="Заголовок 3 Знак"/>
    <w:basedOn w:val="a0"/>
    <w:link w:val="3"/>
    <w:uiPriority w:val="9"/>
    <w:rsid w:val="00110F83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ar-SA"/>
    </w:rPr>
  </w:style>
  <w:style w:type="paragraph" w:customStyle="1" w:styleId="2">
    <w:name w:val="_2СтильЗаголовка"/>
    <w:uiPriority w:val="99"/>
    <w:rsid w:val="0083664D"/>
    <w:pPr>
      <w:numPr>
        <w:numId w:val="2"/>
      </w:numPr>
      <w:suppressAutoHyphens/>
      <w:spacing w:before="120" w:after="60" w:line="240" w:lineRule="auto"/>
    </w:pPr>
    <w:rPr>
      <w:rFonts w:ascii="Times New Roman" w:eastAsia="Times New Roman" w:hAnsi="Times New Roman" w:cs="Times New Roman"/>
      <w:b/>
      <w:sz w:val="24"/>
      <w:szCs w:val="24"/>
      <w:lang w:eastAsia="ar-SA"/>
    </w:rPr>
  </w:style>
  <w:style w:type="paragraph" w:styleId="af2">
    <w:name w:val="header"/>
    <w:basedOn w:val="a"/>
    <w:link w:val="af3"/>
    <w:uiPriority w:val="99"/>
    <w:unhideWhenUsed/>
    <w:rsid w:val="00CB2CA2"/>
    <w:pPr>
      <w:tabs>
        <w:tab w:val="center" w:pos="4677"/>
        <w:tab w:val="right" w:pos="9355"/>
      </w:tabs>
    </w:pPr>
  </w:style>
  <w:style w:type="character" w:customStyle="1" w:styleId="af3">
    <w:name w:val="Верхний колонтитул Знак"/>
    <w:basedOn w:val="a0"/>
    <w:link w:val="af2"/>
    <w:uiPriority w:val="99"/>
    <w:rsid w:val="00CB2CA2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af4">
    <w:name w:val="footer"/>
    <w:basedOn w:val="a"/>
    <w:link w:val="af5"/>
    <w:unhideWhenUsed/>
    <w:rsid w:val="00CB2CA2"/>
    <w:pPr>
      <w:tabs>
        <w:tab w:val="center" w:pos="4677"/>
        <w:tab w:val="right" w:pos="9355"/>
      </w:tabs>
    </w:pPr>
  </w:style>
  <w:style w:type="character" w:customStyle="1" w:styleId="af5">
    <w:name w:val="Нижний колонтитул Знак"/>
    <w:basedOn w:val="a0"/>
    <w:link w:val="af4"/>
    <w:rsid w:val="00CB2CA2"/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customStyle="1" w:styleId="w">
    <w:name w:val="w"/>
    <w:basedOn w:val="a0"/>
    <w:rsid w:val="005E1D9C"/>
  </w:style>
  <w:style w:type="paragraph" w:styleId="af6">
    <w:name w:val="Body Text"/>
    <w:basedOn w:val="a"/>
    <w:link w:val="af7"/>
    <w:uiPriority w:val="1"/>
    <w:qFormat/>
    <w:rsid w:val="006A179A"/>
    <w:pPr>
      <w:widowControl w:val="0"/>
      <w:autoSpaceDE w:val="0"/>
      <w:autoSpaceDN w:val="0"/>
    </w:pPr>
    <w:rPr>
      <w:lang w:eastAsia="ru-RU" w:bidi="ru-RU"/>
    </w:rPr>
  </w:style>
  <w:style w:type="character" w:customStyle="1" w:styleId="af7">
    <w:name w:val="Основной текст Знак"/>
    <w:basedOn w:val="a0"/>
    <w:link w:val="af6"/>
    <w:uiPriority w:val="1"/>
    <w:rsid w:val="006A179A"/>
    <w:rPr>
      <w:rFonts w:ascii="Times New Roman" w:eastAsia="Times New Roman" w:hAnsi="Times New Roman" w:cs="Times New Roman"/>
      <w:sz w:val="24"/>
      <w:szCs w:val="24"/>
      <w:lang w:eastAsia="ru-RU" w:bidi="ru-RU"/>
    </w:rPr>
  </w:style>
  <w:style w:type="paragraph" w:customStyle="1" w:styleId="12">
    <w:name w:val="_1СтильЗаголовка"/>
    <w:rsid w:val="0040033B"/>
    <w:pPr>
      <w:tabs>
        <w:tab w:val="num" w:pos="567"/>
      </w:tabs>
      <w:spacing w:before="120" w:after="60" w:line="240" w:lineRule="auto"/>
      <w:ind w:left="567" w:hanging="283"/>
      <w:jc w:val="center"/>
    </w:pPr>
    <w:rPr>
      <w:rFonts w:ascii="Times New Roman" w:eastAsia="Times New Roman" w:hAnsi="Times New Roman" w:cs="Times New Roman"/>
      <w:b/>
      <w:caps/>
      <w:sz w:val="24"/>
      <w:szCs w:val="24"/>
      <w:lang w:eastAsia="ru-RU"/>
    </w:rPr>
  </w:style>
  <w:style w:type="paragraph" w:styleId="af8">
    <w:name w:val="Revision"/>
    <w:hidden/>
    <w:uiPriority w:val="99"/>
    <w:semiHidden/>
    <w:rsid w:val="00B2645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customStyle="1" w:styleId="af9">
    <w:name w:val="Подпись к таблице_"/>
    <w:link w:val="afa"/>
    <w:locked/>
    <w:rsid w:val="00396075"/>
    <w:rPr>
      <w:sz w:val="16"/>
      <w:szCs w:val="16"/>
      <w:shd w:val="clear" w:color="auto" w:fill="FFFFFF"/>
    </w:rPr>
  </w:style>
  <w:style w:type="paragraph" w:customStyle="1" w:styleId="afa">
    <w:name w:val="Подпись к таблице"/>
    <w:basedOn w:val="a"/>
    <w:link w:val="af9"/>
    <w:rsid w:val="00396075"/>
    <w:pPr>
      <w:shd w:val="clear" w:color="auto" w:fill="FFFFFF"/>
      <w:spacing w:line="202" w:lineRule="exact"/>
    </w:pPr>
    <w:rPr>
      <w:rFonts w:asciiTheme="minorHAnsi" w:eastAsiaTheme="minorHAnsi" w:hAnsiTheme="minorHAnsi" w:cstheme="minorBidi"/>
      <w:sz w:val="16"/>
      <w:szCs w:val="16"/>
      <w:lang w:eastAsia="en-US"/>
    </w:rPr>
  </w:style>
  <w:style w:type="character" w:customStyle="1" w:styleId="a4">
    <w:name w:val="Абзац списка Знак"/>
    <w:aliases w:val="Нумерованый список Знак,List Paragraph1 Знак"/>
    <w:link w:val="a3"/>
    <w:uiPriority w:val="34"/>
    <w:locked/>
    <w:rsid w:val="00C205B2"/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customStyle="1" w:styleId="c0">
    <w:name w:val="c0"/>
    <w:rsid w:val="00205E05"/>
  </w:style>
  <w:style w:type="character" w:styleId="afb">
    <w:name w:val="Emphasis"/>
    <w:basedOn w:val="a0"/>
    <w:uiPriority w:val="20"/>
    <w:qFormat/>
    <w:rsid w:val="00C2545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6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0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9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8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94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3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0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4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2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11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56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77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0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7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84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7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4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7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3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9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33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1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1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9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4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00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9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1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0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2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0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7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3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0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7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7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5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76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7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5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54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7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4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5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25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63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1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5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4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6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2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5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3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8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86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5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9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6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4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1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5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0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4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9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2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3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3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5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17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8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1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8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5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49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7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20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9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8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76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2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3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6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9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54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4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0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4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0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60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7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2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9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02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0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1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2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65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67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51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6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8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9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0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6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3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4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51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7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3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8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79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8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8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73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8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4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76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2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33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9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23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7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9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84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2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2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5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2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5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2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2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06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13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85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7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6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8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1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5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8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1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3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5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5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6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7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9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7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16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1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1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36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8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96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8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1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9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5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10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2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0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4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59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86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5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4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54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1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6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15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0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0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95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8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0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86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4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63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8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9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FE156D5-3F9D-439E-8F76-BEF6F7231DF6}">
  <we:reference id="wa104099688" version="1.3.0.0" store="ru-RU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D60086C-7BAD-4609-9554-221D17CCA3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2077</Words>
  <Characters>11843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Ронкин Михаил Владимирович</cp:lastModifiedBy>
  <cp:revision>3</cp:revision>
  <dcterms:created xsi:type="dcterms:W3CDTF">2025-07-21T14:25:00Z</dcterms:created>
  <dcterms:modified xsi:type="dcterms:W3CDTF">2025-07-21T14:26:00Z</dcterms:modified>
</cp:coreProperties>
</file>