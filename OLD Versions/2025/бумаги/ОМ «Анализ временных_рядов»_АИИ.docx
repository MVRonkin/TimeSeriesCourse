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77E34E" w14:textId="77777777" w:rsidR="009874ED" w:rsidRPr="00122238" w:rsidRDefault="009874ED" w:rsidP="00F46109">
      <w:pPr>
        <w:jc w:val="center"/>
        <w:rPr>
          <w:lang w:val="en-US"/>
        </w:rPr>
      </w:pPr>
    </w:p>
    <w:p w14:paraId="08580C45" w14:textId="77777777" w:rsidR="00861D4D" w:rsidRPr="00122238" w:rsidRDefault="00861D4D" w:rsidP="00F46109">
      <w:pPr>
        <w:jc w:val="center"/>
      </w:pPr>
    </w:p>
    <w:p w14:paraId="34DB59F5" w14:textId="77777777" w:rsidR="00861D4D" w:rsidRPr="00122238" w:rsidRDefault="00861D4D" w:rsidP="00F46109">
      <w:pPr>
        <w:jc w:val="center"/>
      </w:pPr>
    </w:p>
    <w:p w14:paraId="5E16C9E5" w14:textId="77777777" w:rsidR="00861D4D" w:rsidRPr="00122238" w:rsidRDefault="00861D4D" w:rsidP="00F46109">
      <w:pPr>
        <w:jc w:val="center"/>
      </w:pPr>
    </w:p>
    <w:p w14:paraId="2B4C3161" w14:textId="77777777" w:rsidR="009874ED" w:rsidRPr="00122238" w:rsidRDefault="009874ED" w:rsidP="00F46109">
      <w:pPr>
        <w:jc w:val="center"/>
      </w:pPr>
    </w:p>
    <w:p w14:paraId="250F3241" w14:textId="77777777" w:rsidR="009874ED" w:rsidRPr="00122238" w:rsidRDefault="009874ED" w:rsidP="00F46109">
      <w:pPr>
        <w:jc w:val="center"/>
      </w:pPr>
    </w:p>
    <w:p w14:paraId="53079D30" w14:textId="77777777" w:rsidR="009874ED" w:rsidRPr="00122238" w:rsidRDefault="009874ED" w:rsidP="00F46109">
      <w:pPr>
        <w:jc w:val="center"/>
      </w:pPr>
    </w:p>
    <w:p w14:paraId="66260F67" w14:textId="77777777" w:rsidR="009874ED" w:rsidRPr="00122238" w:rsidRDefault="009874ED" w:rsidP="00F46109">
      <w:pPr>
        <w:jc w:val="center"/>
      </w:pPr>
    </w:p>
    <w:p w14:paraId="5D29E1DF" w14:textId="77777777" w:rsidR="009874ED" w:rsidRPr="00122238" w:rsidRDefault="009874ED" w:rsidP="00F46109">
      <w:pPr>
        <w:jc w:val="center"/>
      </w:pPr>
    </w:p>
    <w:p w14:paraId="2ACB00BA" w14:textId="77777777" w:rsidR="009874ED" w:rsidRPr="00122238" w:rsidRDefault="009874ED" w:rsidP="00F46109">
      <w:pPr>
        <w:jc w:val="center"/>
      </w:pPr>
    </w:p>
    <w:p w14:paraId="48E7BBCF" w14:textId="77777777" w:rsidR="00F46109" w:rsidRPr="00122238" w:rsidRDefault="00F46109" w:rsidP="00F46109">
      <w:pPr>
        <w:jc w:val="center"/>
      </w:pPr>
    </w:p>
    <w:p w14:paraId="7D1CBEAD" w14:textId="77777777" w:rsidR="009874ED" w:rsidRPr="00122238" w:rsidRDefault="009874ED" w:rsidP="00F46109">
      <w:pPr>
        <w:jc w:val="center"/>
        <w:rPr>
          <w:b/>
          <w:strike/>
          <w:sz w:val="36"/>
          <w:szCs w:val="36"/>
        </w:rPr>
      </w:pPr>
    </w:p>
    <w:p w14:paraId="52CBE1D1" w14:textId="77777777" w:rsidR="009874ED" w:rsidRPr="00122238" w:rsidRDefault="009874ED" w:rsidP="00F46109">
      <w:pPr>
        <w:jc w:val="center"/>
        <w:rPr>
          <w:b/>
          <w:strike/>
          <w:sz w:val="36"/>
          <w:szCs w:val="36"/>
        </w:rPr>
      </w:pPr>
    </w:p>
    <w:p w14:paraId="72A2E936" w14:textId="77777777" w:rsidR="00885C84" w:rsidRPr="00122238" w:rsidRDefault="00885C84" w:rsidP="00885C84">
      <w:pPr>
        <w:jc w:val="center"/>
        <w:rPr>
          <w:b/>
          <w:sz w:val="28"/>
          <w:szCs w:val="28"/>
        </w:rPr>
      </w:pPr>
      <w:r w:rsidRPr="00122238">
        <w:rPr>
          <w:b/>
          <w:sz w:val="28"/>
          <w:szCs w:val="28"/>
        </w:rPr>
        <w:t>ОЦЕНОЧНЫЕ МАТЕРИАЛЫ</w:t>
      </w:r>
    </w:p>
    <w:p w14:paraId="6ED9B819" w14:textId="77777777" w:rsidR="00EF1494" w:rsidRPr="00122238" w:rsidRDefault="001D1405" w:rsidP="00F46109">
      <w:pPr>
        <w:jc w:val="center"/>
        <w:rPr>
          <w:b/>
          <w:sz w:val="28"/>
          <w:szCs w:val="28"/>
        </w:rPr>
      </w:pPr>
      <w:r w:rsidRPr="00122238">
        <w:rPr>
          <w:b/>
          <w:sz w:val="28"/>
          <w:szCs w:val="28"/>
        </w:rPr>
        <w:t>ПО ДИСЦИПЛИНЕ</w:t>
      </w:r>
    </w:p>
    <w:p w14:paraId="31787E1C" w14:textId="77777777" w:rsidR="00F46109" w:rsidRPr="00122238" w:rsidRDefault="005F289A" w:rsidP="00F46109">
      <w:pPr>
        <w:jc w:val="center"/>
        <w:rPr>
          <w:bCs/>
          <w:sz w:val="28"/>
          <w:szCs w:val="28"/>
        </w:rPr>
      </w:pPr>
      <w:r w:rsidRPr="00122238">
        <w:rPr>
          <w:sz w:val="28"/>
          <w:szCs w:val="28"/>
        </w:rPr>
        <w:t xml:space="preserve">Анализ </w:t>
      </w:r>
      <w:r w:rsidR="00254467" w:rsidRPr="00122238">
        <w:rPr>
          <w:sz w:val="28"/>
          <w:szCs w:val="28"/>
        </w:rPr>
        <w:t>временных рядов</w:t>
      </w:r>
    </w:p>
    <w:p w14:paraId="768AC8B7" w14:textId="77777777" w:rsidR="005F289A" w:rsidRPr="00122238" w:rsidRDefault="005F289A" w:rsidP="00F46109">
      <w:pPr>
        <w:jc w:val="center"/>
        <w:rPr>
          <w:b/>
          <w:sz w:val="28"/>
          <w:szCs w:val="28"/>
        </w:rPr>
      </w:pPr>
    </w:p>
    <w:p w14:paraId="45431ECC" w14:textId="77777777" w:rsidR="00F46109" w:rsidRPr="00122238" w:rsidRDefault="00F46109" w:rsidP="00F46109">
      <w:pPr>
        <w:jc w:val="center"/>
        <w:rPr>
          <w:spacing w:val="-15"/>
        </w:rPr>
      </w:pPr>
    </w:p>
    <w:tbl>
      <w:tblPr>
        <w:tblW w:w="5386" w:type="dxa"/>
        <w:tblInd w:w="1985" w:type="dxa"/>
        <w:tblLook w:val="01E0" w:firstRow="1" w:lastRow="1" w:firstColumn="1" w:lastColumn="1" w:noHBand="0" w:noVBand="0"/>
      </w:tblPr>
      <w:tblGrid>
        <w:gridCol w:w="5386"/>
      </w:tblGrid>
      <w:tr w:rsidR="00122238" w:rsidRPr="00122238" w14:paraId="72AD7A2C" w14:textId="77777777" w:rsidTr="007A39CD">
        <w:trPr>
          <w:trHeight w:val="148"/>
        </w:trPr>
        <w:tc>
          <w:tcPr>
            <w:tcW w:w="5386" w:type="dxa"/>
            <w:hideMark/>
          </w:tcPr>
          <w:p w14:paraId="3E7D9442" w14:textId="77777777" w:rsidR="007A39CD" w:rsidRPr="00122238" w:rsidRDefault="007A39CD">
            <w:pPr>
              <w:jc w:val="center"/>
              <w:rPr>
                <w:b/>
              </w:rPr>
            </w:pPr>
            <w:r w:rsidRPr="00122238">
              <w:rPr>
                <w:b/>
              </w:rPr>
              <w:t>Модуль</w:t>
            </w:r>
          </w:p>
        </w:tc>
      </w:tr>
      <w:tr w:rsidR="00122238" w:rsidRPr="00122238" w14:paraId="1BD71801" w14:textId="77777777" w:rsidTr="007A39CD">
        <w:trPr>
          <w:trHeight w:val="332"/>
        </w:trPr>
        <w:tc>
          <w:tcPr>
            <w:tcW w:w="5386" w:type="dxa"/>
            <w:hideMark/>
          </w:tcPr>
          <w:p w14:paraId="78C7961F" w14:textId="77777777" w:rsidR="007A39CD" w:rsidRPr="00122238" w:rsidRDefault="007A39CD" w:rsidP="00254467">
            <w:pPr>
              <w:jc w:val="center"/>
              <w:rPr>
                <w:iCs/>
              </w:rPr>
            </w:pPr>
            <w:r w:rsidRPr="00122238">
              <w:t>Анализ временных рядов</w:t>
            </w:r>
          </w:p>
        </w:tc>
      </w:tr>
    </w:tbl>
    <w:p w14:paraId="25C091D7" w14:textId="77777777" w:rsidR="00D469B6" w:rsidRPr="00122238" w:rsidRDefault="00D469B6" w:rsidP="00D469B6">
      <w:pPr>
        <w:jc w:val="center"/>
        <w:rPr>
          <w:b/>
          <w:sz w:val="28"/>
          <w:szCs w:val="28"/>
        </w:rPr>
      </w:pPr>
    </w:p>
    <w:p w14:paraId="67A7B6C6" w14:textId="77777777" w:rsidR="00F46109" w:rsidRPr="00122238" w:rsidRDefault="00F46109" w:rsidP="00F46109">
      <w:pPr>
        <w:jc w:val="center"/>
        <w:rPr>
          <w:b/>
          <w:sz w:val="28"/>
          <w:szCs w:val="28"/>
        </w:rPr>
      </w:pPr>
    </w:p>
    <w:p w14:paraId="281BC9AF" w14:textId="77777777" w:rsidR="00F46109" w:rsidRPr="00122238" w:rsidRDefault="00F46109" w:rsidP="00F46109">
      <w:pPr>
        <w:rPr>
          <w:spacing w:val="-15"/>
        </w:rPr>
      </w:pPr>
    </w:p>
    <w:p w14:paraId="4D150CCD" w14:textId="77777777" w:rsidR="00F46109" w:rsidRPr="00122238" w:rsidRDefault="00F46109" w:rsidP="00F46109">
      <w:pPr>
        <w:jc w:val="center"/>
        <w:rPr>
          <w:spacing w:val="-12"/>
        </w:rPr>
      </w:pPr>
    </w:p>
    <w:p w14:paraId="3B98E03A" w14:textId="77777777" w:rsidR="00F46109" w:rsidRPr="00122238" w:rsidRDefault="00F46109" w:rsidP="00F46109">
      <w:pPr>
        <w:jc w:val="center"/>
        <w:rPr>
          <w:spacing w:val="-12"/>
        </w:rPr>
      </w:pPr>
    </w:p>
    <w:p w14:paraId="72DEDD0B" w14:textId="77777777" w:rsidR="00F46109" w:rsidRPr="00122238" w:rsidRDefault="00F46109" w:rsidP="00F46109"/>
    <w:p w14:paraId="6AD2F63D" w14:textId="77777777" w:rsidR="00D469B6" w:rsidRPr="00122238" w:rsidRDefault="00D469B6" w:rsidP="00F46109">
      <w:pPr>
        <w:jc w:val="center"/>
        <w:rPr>
          <w:b/>
          <w:bCs/>
        </w:rPr>
      </w:pPr>
    </w:p>
    <w:p w14:paraId="3A3D7D1E" w14:textId="77777777" w:rsidR="009874ED" w:rsidRPr="00122238" w:rsidRDefault="009874ED" w:rsidP="00F46109">
      <w:pPr>
        <w:jc w:val="center"/>
        <w:rPr>
          <w:b/>
          <w:bCs/>
        </w:rPr>
      </w:pPr>
    </w:p>
    <w:p w14:paraId="63F5C495" w14:textId="77777777" w:rsidR="009874ED" w:rsidRPr="00122238" w:rsidRDefault="009874ED" w:rsidP="00F46109">
      <w:pPr>
        <w:jc w:val="center"/>
        <w:rPr>
          <w:b/>
          <w:bCs/>
        </w:rPr>
      </w:pPr>
    </w:p>
    <w:p w14:paraId="66837C6A" w14:textId="77777777" w:rsidR="009874ED" w:rsidRPr="00122238" w:rsidRDefault="009874ED" w:rsidP="00F46109">
      <w:pPr>
        <w:jc w:val="center"/>
        <w:rPr>
          <w:b/>
          <w:bCs/>
        </w:rPr>
      </w:pPr>
    </w:p>
    <w:p w14:paraId="5D48EB1D" w14:textId="77777777" w:rsidR="009874ED" w:rsidRPr="00122238" w:rsidRDefault="009874ED" w:rsidP="00F46109">
      <w:pPr>
        <w:jc w:val="center"/>
        <w:rPr>
          <w:b/>
          <w:bCs/>
        </w:rPr>
      </w:pPr>
    </w:p>
    <w:p w14:paraId="517093FF" w14:textId="77777777" w:rsidR="009874ED" w:rsidRPr="00122238" w:rsidRDefault="009874ED" w:rsidP="00F46109">
      <w:pPr>
        <w:jc w:val="center"/>
        <w:rPr>
          <w:b/>
          <w:bCs/>
        </w:rPr>
      </w:pPr>
    </w:p>
    <w:p w14:paraId="66EA7D05" w14:textId="77777777" w:rsidR="009874ED" w:rsidRPr="00122238" w:rsidRDefault="009874ED" w:rsidP="00F46109">
      <w:pPr>
        <w:jc w:val="center"/>
        <w:rPr>
          <w:b/>
          <w:bCs/>
        </w:rPr>
      </w:pPr>
    </w:p>
    <w:p w14:paraId="4CCB0B6C" w14:textId="77777777" w:rsidR="009874ED" w:rsidRPr="00122238" w:rsidRDefault="009874ED" w:rsidP="00F46109">
      <w:pPr>
        <w:jc w:val="center"/>
        <w:rPr>
          <w:b/>
          <w:bCs/>
        </w:rPr>
      </w:pPr>
    </w:p>
    <w:p w14:paraId="24820993" w14:textId="77777777" w:rsidR="00E3424B" w:rsidRPr="00122238" w:rsidRDefault="00E3424B" w:rsidP="00F46109">
      <w:pPr>
        <w:jc w:val="center"/>
        <w:rPr>
          <w:b/>
          <w:bCs/>
        </w:rPr>
      </w:pPr>
    </w:p>
    <w:p w14:paraId="2BB60FFD" w14:textId="77777777" w:rsidR="00E3424B" w:rsidRPr="00122238" w:rsidRDefault="00E3424B" w:rsidP="00F46109">
      <w:pPr>
        <w:jc w:val="center"/>
        <w:rPr>
          <w:b/>
          <w:bCs/>
        </w:rPr>
      </w:pPr>
    </w:p>
    <w:p w14:paraId="0290309C" w14:textId="77777777" w:rsidR="00E3424B" w:rsidRPr="00122238" w:rsidRDefault="00E3424B" w:rsidP="00F46109">
      <w:pPr>
        <w:jc w:val="center"/>
        <w:rPr>
          <w:b/>
          <w:bCs/>
        </w:rPr>
      </w:pPr>
    </w:p>
    <w:p w14:paraId="70A58006" w14:textId="77777777" w:rsidR="00E3424B" w:rsidRPr="00122238" w:rsidRDefault="00E3424B" w:rsidP="00F46109">
      <w:pPr>
        <w:jc w:val="center"/>
        <w:rPr>
          <w:b/>
          <w:bCs/>
        </w:rPr>
      </w:pPr>
    </w:p>
    <w:p w14:paraId="182D5E98" w14:textId="77777777" w:rsidR="009874ED" w:rsidRPr="00122238" w:rsidRDefault="009874ED" w:rsidP="00F46109">
      <w:pPr>
        <w:jc w:val="center"/>
        <w:rPr>
          <w:b/>
          <w:bCs/>
        </w:rPr>
      </w:pPr>
    </w:p>
    <w:p w14:paraId="1F92B3BB" w14:textId="77777777" w:rsidR="009874ED" w:rsidRPr="00122238" w:rsidRDefault="009874ED" w:rsidP="00F46109">
      <w:pPr>
        <w:jc w:val="center"/>
        <w:rPr>
          <w:b/>
          <w:bCs/>
        </w:rPr>
      </w:pPr>
    </w:p>
    <w:p w14:paraId="5A05BD7C" w14:textId="77777777" w:rsidR="00511A37" w:rsidRPr="00122238" w:rsidRDefault="00511A37" w:rsidP="00F46109">
      <w:pPr>
        <w:jc w:val="center"/>
        <w:rPr>
          <w:b/>
          <w:bCs/>
        </w:rPr>
      </w:pPr>
    </w:p>
    <w:p w14:paraId="294332DD" w14:textId="77777777" w:rsidR="00511A37" w:rsidRPr="00122238" w:rsidRDefault="00511A37" w:rsidP="00F46109">
      <w:pPr>
        <w:jc w:val="center"/>
        <w:rPr>
          <w:b/>
          <w:bCs/>
        </w:rPr>
      </w:pPr>
    </w:p>
    <w:p w14:paraId="12030295" w14:textId="77777777" w:rsidR="00511A37" w:rsidRPr="00122238" w:rsidRDefault="00511A37" w:rsidP="00F46109">
      <w:pPr>
        <w:jc w:val="center"/>
        <w:rPr>
          <w:b/>
          <w:bCs/>
        </w:rPr>
      </w:pPr>
    </w:p>
    <w:p w14:paraId="1886CDBF" w14:textId="77777777" w:rsidR="00511A37" w:rsidRPr="00122238" w:rsidRDefault="00511A37" w:rsidP="00F46109">
      <w:pPr>
        <w:jc w:val="center"/>
        <w:rPr>
          <w:b/>
          <w:bCs/>
        </w:rPr>
      </w:pPr>
    </w:p>
    <w:p w14:paraId="068FD409" w14:textId="77777777" w:rsidR="00511A37" w:rsidRPr="00122238" w:rsidRDefault="00511A37" w:rsidP="00F46109">
      <w:pPr>
        <w:jc w:val="center"/>
        <w:rPr>
          <w:b/>
          <w:bCs/>
        </w:rPr>
      </w:pPr>
    </w:p>
    <w:p w14:paraId="56C600DC" w14:textId="77777777" w:rsidR="00231849" w:rsidRPr="00122238" w:rsidRDefault="00231849" w:rsidP="00231849">
      <w:pPr>
        <w:spacing w:before="90"/>
        <w:ind w:left="1043" w:right="1512"/>
        <w:jc w:val="center"/>
        <w:rPr>
          <w:b/>
        </w:rPr>
      </w:pPr>
      <w:r w:rsidRPr="00122238">
        <w:rPr>
          <w:b/>
        </w:rPr>
        <w:t>Екатеринбург</w:t>
      </w:r>
    </w:p>
    <w:p w14:paraId="051BDC7B" w14:textId="77777777" w:rsidR="009874ED" w:rsidRPr="00122238" w:rsidRDefault="009874ED" w:rsidP="00F46109">
      <w:pPr>
        <w:jc w:val="center"/>
        <w:rPr>
          <w:b/>
          <w:bCs/>
        </w:rPr>
      </w:pPr>
    </w:p>
    <w:p w14:paraId="18E60505" w14:textId="77777777" w:rsidR="009874ED" w:rsidRPr="00122238" w:rsidRDefault="009874ED" w:rsidP="00F46109">
      <w:pPr>
        <w:jc w:val="center"/>
        <w:rPr>
          <w:b/>
          <w:bCs/>
        </w:rPr>
      </w:pPr>
    </w:p>
    <w:p w14:paraId="4B5B5C58" w14:textId="77777777" w:rsidR="00861D4D" w:rsidRPr="00122238" w:rsidRDefault="00861D4D" w:rsidP="00F46109">
      <w:pPr>
        <w:jc w:val="center"/>
        <w:rPr>
          <w:b/>
          <w:bCs/>
        </w:rPr>
      </w:pPr>
    </w:p>
    <w:p w14:paraId="0AF27968" w14:textId="77777777" w:rsidR="00FC038F" w:rsidRPr="00122238" w:rsidRDefault="00FC038F" w:rsidP="00F46109">
      <w:pPr>
        <w:jc w:val="center"/>
        <w:rPr>
          <w:b/>
          <w:bCs/>
        </w:rPr>
      </w:pPr>
    </w:p>
    <w:p w14:paraId="0CD1BA28" w14:textId="77777777" w:rsidR="001D1405" w:rsidRPr="00122238" w:rsidRDefault="001D1405" w:rsidP="006F492B">
      <w:r w:rsidRPr="00122238">
        <w:lastRenderedPageBreak/>
        <w:t>Оценочные материалы составлены автором(</w:t>
      </w:r>
      <w:proofErr w:type="spellStart"/>
      <w:r w:rsidRPr="00122238">
        <w:t>ами</w:t>
      </w:r>
      <w:proofErr w:type="spellEnd"/>
      <w:r w:rsidRPr="00122238">
        <w:t xml:space="preserve">):  </w:t>
      </w:r>
    </w:p>
    <w:p w14:paraId="64DF4A60" w14:textId="77777777" w:rsidR="006F492B" w:rsidRPr="00122238" w:rsidRDefault="006F492B" w:rsidP="006F492B"/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2"/>
        <w:gridCol w:w="2593"/>
        <w:gridCol w:w="2075"/>
        <w:gridCol w:w="1422"/>
        <w:gridCol w:w="2666"/>
      </w:tblGrid>
      <w:tr w:rsidR="00122238" w:rsidRPr="00122238" w14:paraId="4571CA2F" w14:textId="77777777" w:rsidTr="00224365">
        <w:trPr>
          <w:trHeight w:val="290"/>
        </w:trPr>
        <w:tc>
          <w:tcPr>
            <w:tcW w:w="912" w:type="dxa"/>
            <w:shd w:val="clear" w:color="auto" w:fill="auto"/>
            <w:vAlign w:val="center"/>
          </w:tcPr>
          <w:p w14:paraId="65352767" w14:textId="77777777" w:rsidR="00F46109" w:rsidRPr="00122238" w:rsidRDefault="00F46109" w:rsidP="00224365">
            <w:pPr>
              <w:ind w:right="2"/>
              <w:jc w:val="center"/>
              <w:rPr>
                <w:b/>
              </w:rPr>
            </w:pPr>
            <w:r w:rsidRPr="00122238">
              <w:rPr>
                <w:b/>
              </w:rPr>
              <w:t>№ п/п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43359527" w14:textId="77777777" w:rsidR="00F46109" w:rsidRPr="00122238" w:rsidRDefault="00117E7A" w:rsidP="00224365">
            <w:pPr>
              <w:ind w:right="2"/>
              <w:jc w:val="center"/>
              <w:rPr>
                <w:b/>
              </w:rPr>
            </w:pPr>
            <w:r w:rsidRPr="00122238">
              <w:rPr>
                <w:b/>
              </w:rPr>
              <w:t>Фамилия, имя, отчество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79A7C0DF" w14:textId="77777777" w:rsidR="00F46109" w:rsidRPr="00122238" w:rsidRDefault="00F46109" w:rsidP="00224365">
            <w:pPr>
              <w:ind w:right="2"/>
              <w:jc w:val="center"/>
              <w:rPr>
                <w:b/>
              </w:rPr>
            </w:pPr>
            <w:r w:rsidRPr="00122238">
              <w:rPr>
                <w:b/>
              </w:rPr>
              <w:t>Ученая степень, ученое звание</w:t>
            </w:r>
          </w:p>
        </w:tc>
        <w:tc>
          <w:tcPr>
            <w:tcW w:w="1422" w:type="dxa"/>
            <w:shd w:val="clear" w:color="auto" w:fill="auto"/>
            <w:vAlign w:val="center"/>
          </w:tcPr>
          <w:p w14:paraId="339F24B2" w14:textId="77777777" w:rsidR="00F46109" w:rsidRPr="00122238" w:rsidRDefault="00F46109" w:rsidP="00224365">
            <w:pPr>
              <w:ind w:right="2"/>
              <w:jc w:val="center"/>
              <w:rPr>
                <w:b/>
              </w:rPr>
            </w:pPr>
            <w:r w:rsidRPr="00122238">
              <w:rPr>
                <w:b/>
              </w:rPr>
              <w:t>Должность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37D01992" w14:textId="45878DEC" w:rsidR="00F46109" w:rsidRPr="00122238" w:rsidRDefault="00F46109" w:rsidP="007A39CD">
            <w:pPr>
              <w:ind w:right="2"/>
              <w:jc w:val="center"/>
              <w:rPr>
                <w:b/>
              </w:rPr>
            </w:pPr>
            <w:r w:rsidRPr="00122238">
              <w:rPr>
                <w:b/>
                <w:lang w:eastAsia="ru-RU"/>
              </w:rPr>
              <w:t>Подразделение</w:t>
            </w:r>
          </w:p>
        </w:tc>
      </w:tr>
      <w:tr w:rsidR="00F46109" w:rsidRPr="00122238" w14:paraId="2E93197B" w14:textId="77777777" w:rsidTr="00224365">
        <w:trPr>
          <w:trHeight w:val="176"/>
        </w:trPr>
        <w:tc>
          <w:tcPr>
            <w:tcW w:w="912" w:type="dxa"/>
            <w:shd w:val="clear" w:color="auto" w:fill="auto"/>
          </w:tcPr>
          <w:p w14:paraId="3966463D" w14:textId="77777777" w:rsidR="00F46109" w:rsidRPr="00122238" w:rsidRDefault="00736425" w:rsidP="00224365">
            <w:pPr>
              <w:ind w:right="2"/>
              <w:jc w:val="center"/>
            </w:pPr>
            <w:r w:rsidRPr="00122238">
              <w:t>1</w:t>
            </w:r>
          </w:p>
        </w:tc>
        <w:tc>
          <w:tcPr>
            <w:tcW w:w="2593" w:type="dxa"/>
            <w:shd w:val="clear" w:color="auto" w:fill="auto"/>
          </w:tcPr>
          <w:p w14:paraId="23A171D8" w14:textId="77777777" w:rsidR="00F46109" w:rsidRPr="00122238" w:rsidRDefault="00254467" w:rsidP="00885C84">
            <w:pPr>
              <w:snapToGrid w:val="0"/>
              <w:ind w:right="2"/>
              <w:jc w:val="center"/>
            </w:pPr>
            <w:r w:rsidRPr="00122238">
              <w:t>Ронкин Михаил Владимирович</w:t>
            </w:r>
          </w:p>
        </w:tc>
        <w:tc>
          <w:tcPr>
            <w:tcW w:w="2075" w:type="dxa"/>
            <w:shd w:val="clear" w:color="auto" w:fill="auto"/>
          </w:tcPr>
          <w:p w14:paraId="03994397" w14:textId="77777777" w:rsidR="00F46109" w:rsidRPr="00122238" w:rsidRDefault="00736425" w:rsidP="00224365">
            <w:pPr>
              <w:snapToGrid w:val="0"/>
              <w:ind w:right="2"/>
              <w:jc w:val="center"/>
            </w:pPr>
            <w:r w:rsidRPr="00122238">
              <w:t>кандидат технических наук, доцент</w:t>
            </w:r>
          </w:p>
        </w:tc>
        <w:tc>
          <w:tcPr>
            <w:tcW w:w="1422" w:type="dxa"/>
            <w:shd w:val="clear" w:color="auto" w:fill="auto"/>
          </w:tcPr>
          <w:p w14:paraId="29C29C59" w14:textId="77777777" w:rsidR="00F46109" w:rsidRPr="00122238" w:rsidRDefault="00736425" w:rsidP="00224365">
            <w:pPr>
              <w:snapToGrid w:val="0"/>
              <w:ind w:right="2"/>
              <w:jc w:val="center"/>
            </w:pPr>
            <w:r w:rsidRPr="00122238">
              <w:t>Доцент</w:t>
            </w:r>
          </w:p>
        </w:tc>
        <w:tc>
          <w:tcPr>
            <w:tcW w:w="2666" w:type="dxa"/>
            <w:shd w:val="clear" w:color="auto" w:fill="auto"/>
          </w:tcPr>
          <w:p w14:paraId="29F4C76B" w14:textId="278C1ED5" w:rsidR="00F46109" w:rsidRPr="00122238" w:rsidRDefault="00254467" w:rsidP="00224365">
            <w:pPr>
              <w:snapToGrid w:val="0"/>
              <w:ind w:right="2"/>
              <w:jc w:val="center"/>
            </w:pPr>
            <w:r w:rsidRPr="00122238">
              <w:t xml:space="preserve">Учебно-научный центр </w:t>
            </w:r>
            <w:r w:rsidR="007A39CD" w:rsidRPr="00122238">
              <w:t>«</w:t>
            </w:r>
            <w:r w:rsidRPr="00122238">
              <w:t>Искусственный интеллект</w:t>
            </w:r>
            <w:r w:rsidR="007A39CD" w:rsidRPr="00122238">
              <w:t>»</w:t>
            </w:r>
          </w:p>
        </w:tc>
      </w:tr>
    </w:tbl>
    <w:p w14:paraId="5C4553B5" w14:textId="77777777" w:rsidR="00F46109" w:rsidRPr="00122238" w:rsidRDefault="00F46109" w:rsidP="00F46109">
      <w:pPr>
        <w:suppressAutoHyphens/>
        <w:jc w:val="both"/>
      </w:pPr>
    </w:p>
    <w:p w14:paraId="6AA9204A" w14:textId="77777777" w:rsidR="00F46109" w:rsidRPr="00122238" w:rsidRDefault="00F46109" w:rsidP="00F46109">
      <w:pPr>
        <w:suppressAutoHyphens/>
        <w:jc w:val="both"/>
      </w:pPr>
    </w:p>
    <w:p w14:paraId="5183AE2F" w14:textId="77777777" w:rsidR="00436E44" w:rsidRPr="00122238" w:rsidRDefault="004A5171" w:rsidP="004A5171">
      <w:pPr>
        <w:spacing w:after="200" w:line="276" w:lineRule="auto"/>
      </w:pPr>
      <w:r w:rsidRPr="00122238">
        <w:br w:type="page"/>
      </w:r>
    </w:p>
    <w:p w14:paraId="43BE2ACC" w14:textId="77777777" w:rsidR="00B65C0D" w:rsidRPr="00122238" w:rsidRDefault="00B65C0D" w:rsidP="009916C0"/>
    <w:p w14:paraId="717CB943" w14:textId="77777777" w:rsidR="009916C0" w:rsidRPr="00122238" w:rsidRDefault="009916C0" w:rsidP="009916C0">
      <w:pPr>
        <w:rPr>
          <w:b/>
          <w:lang w:val="en-US"/>
        </w:rPr>
      </w:pPr>
      <w:r w:rsidRPr="00122238">
        <w:rPr>
          <w:b/>
        </w:rPr>
        <w:t>Авторы</w:t>
      </w:r>
      <w:r w:rsidRPr="00122238">
        <w:rPr>
          <w:b/>
          <w:lang w:val="en-US"/>
        </w:rPr>
        <w:t xml:space="preserve">: </w:t>
      </w:r>
    </w:p>
    <w:p w14:paraId="58DC216B" w14:textId="50D714E0" w:rsidR="009916C0" w:rsidRPr="00122238" w:rsidRDefault="00254467" w:rsidP="009916C0">
      <w:pPr>
        <w:widowControl w:val="0"/>
        <w:numPr>
          <w:ilvl w:val="0"/>
          <w:numId w:val="5"/>
        </w:numPr>
        <w:suppressAutoHyphens/>
        <w:autoSpaceDE w:val="0"/>
        <w:rPr>
          <w:b/>
        </w:rPr>
      </w:pPr>
      <w:r w:rsidRPr="00122238">
        <w:rPr>
          <w:b/>
        </w:rPr>
        <w:t>Ронкин Михаил Владимирович</w:t>
      </w:r>
      <w:r w:rsidR="009916C0" w:rsidRPr="00122238">
        <w:rPr>
          <w:b/>
        </w:rPr>
        <w:t xml:space="preserve">, Доцент, </w:t>
      </w:r>
      <w:r w:rsidRPr="00122238">
        <w:rPr>
          <w:b/>
        </w:rPr>
        <w:t xml:space="preserve">учебно-научный центр </w:t>
      </w:r>
      <w:r w:rsidR="007A39CD" w:rsidRPr="00122238">
        <w:rPr>
          <w:b/>
        </w:rPr>
        <w:t>«И</w:t>
      </w:r>
      <w:r w:rsidRPr="00122238">
        <w:rPr>
          <w:b/>
        </w:rPr>
        <w:t>скусственный интеллект</w:t>
      </w:r>
      <w:r w:rsidR="007A39CD" w:rsidRPr="00122238">
        <w:rPr>
          <w:b/>
        </w:rPr>
        <w:t>»</w:t>
      </w:r>
    </w:p>
    <w:p w14:paraId="0FFAFD3C" w14:textId="77777777" w:rsidR="009E0E9D" w:rsidRPr="00122238" w:rsidRDefault="009E0E9D" w:rsidP="009916C0">
      <w:pPr>
        <w:widowControl w:val="0"/>
        <w:suppressAutoHyphens/>
        <w:autoSpaceDE w:val="0"/>
        <w:rPr>
          <w:b/>
        </w:rPr>
      </w:pPr>
    </w:p>
    <w:p w14:paraId="2AD1A7D6" w14:textId="6648A46C" w:rsidR="00BD3C00" w:rsidRPr="00122238" w:rsidRDefault="00FB2B60" w:rsidP="00FB2B60">
      <w:pPr>
        <w:ind w:left="1494" w:hanging="1210"/>
        <w:jc w:val="both"/>
      </w:pPr>
      <w:r w:rsidRPr="00122238">
        <w:rPr>
          <w:b/>
        </w:rPr>
        <w:t xml:space="preserve">1. </w:t>
      </w:r>
      <w:r w:rsidR="005620B0" w:rsidRPr="00122238">
        <w:rPr>
          <w:b/>
        </w:rPr>
        <w:t xml:space="preserve">СТРУКТУРА </w:t>
      </w:r>
      <w:r w:rsidR="007B4C37" w:rsidRPr="00122238">
        <w:rPr>
          <w:b/>
        </w:rPr>
        <w:t xml:space="preserve">И ОБЪЕМ </w:t>
      </w:r>
      <w:r w:rsidR="00A6760F" w:rsidRPr="00122238">
        <w:rPr>
          <w:b/>
        </w:rPr>
        <w:t>ДИСЦИПЛИНЫ</w:t>
      </w:r>
      <w:r w:rsidR="005620B0" w:rsidRPr="00122238">
        <w:rPr>
          <w:b/>
        </w:rPr>
        <w:t xml:space="preserve"> </w:t>
      </w:r>
      <w:r w:rsidRPr="00122238">
        <w:rPr>
          <w:b/>
        </w:rPr>
        <w:t xml:space="preserve">Анализ </w:t>
      </w:r>
      <w:r w:rsidR="00254467" w:rsidRPr="00122238">
        <w:rPr>
          <w:b/>
        </w:rPr>
        <w:t>временных рядов</w:t>
      </w:r>
    </w:p>
    <w:p w14:paraId="482089B2" w14:textId="77777777" w:rsidR="00E8242B" w:rsidRPr="00122238" w:rsidRDefault="00E8242B" w:rsidP="00E8242B">
      <w:pPr>
        <w:pStyle w:val="a3"/>
        <w:jc w:val="right"/>
        <w:rPr>
          <w:b/>
          <w:szCs w:val="28"/>
        </w:rPr>
      </w:pPr>
    </w:p>
    <w:tbl>
      <w:tblPr>
        <w:tblStyle w:val="a5"/>
        <w:tblW w:w="851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845"/>
        <w:gridCol w:w="3549"/>
        <w:gridCol w:w="2972"/>
        <w:gridCol w:w="1146"/>
      </w:tblGrid>
      <w:tr w:rsidR="00122238" w:rsidRPr="00122238" w14:paraId="40947DE0" w14:textId="77777777" w:rsidTr="00A546F2">
        <w:tc>
          <w:tcPr>
            <w:tcW w:w="845" w:type="dxa"/>
          </w:tcPr>
          <w:p w14:paraId="234F3A0C" w14:textId="77777777" w:rsidR="00C205B2" w:rsidRPr="00122238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  <w:bookmarkStart w:id="0" w:name="_Hlk90558242"/>
          </w:p>
        </w:tc>
        <w:tc>
          <w:tcPr>
            <w:tcW w:w="3549" w:type="dxa"/>
          </w:tcPr>
          <w:p w14:paraId="3172A3AB" w14:textId="77777777" w:rsidR="00C205B2" w:rsidRPr="00122238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122238">
              <w:rPr>
                <w:b/>
              </w:rPr>
              <w:t>Объем дисциплины в зачетных единицах</w:t>
            </w:r>
          </w:p>
        </w:tc>
        <w:tc>
          <w:tcPr>
            <w:tcW w:w="4118" w:type="dxa"/>
            <w:gridSpan w:val="2"/>
          </w:tcPr>
          <w:p w14:paraId="15FDB1A3" w14:textId="77777777" w:rsidR="00C205B2" w:rsidRPr="00122238" w:rsidRDefault="00F640FA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 w:rsidRPr="00122238">
              <w:t>3</w:t>
            </w:r>
          </w:p>
        </w:tc>
      </w:tr>
      <w:tr w:rsidR="00122238" w:rsidRPr="00122238" w14:paraId="3CE9F1A9" w14:textId="77777777" w:rsidTr="00A546F2">
        <w:tc>
          <w:tcPr>
            <w:tcW w:w="845" w:type="dxa"/>
          </w:tcPr>
          <w:p w14:paraId="1BADD50A" w14:textId="77777777" w:rsidR="00C205B2" w:rsidRPr="00122238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</w:tcPr>
          <w:p w14:paraId="76D2B23A" w14:textId="77777777" w:rsidR="00C205B2" w:rsidRPr="00122238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122238">
              <w:rPr>
                <w:b/>
              </w:rPr>
              <w:t>Виды аудиторных занятий</w:t>
            </w:r>
          </w:p>
        </w:tc>
        <w:tc>
          <w:tcPr>
            <w:tcW w:w="4118" w:type="dxa"/>
            <w:gridSpan w:val="2"/>
          </w:tcPr>
          <w:p w14:paraId="0C0C53DC" w14:textId="77777777" w:rsidR="00725752" w:rsidRPr="00122238" w:rsidRDefault="00725752" w:rsidP="00725752">
            <w:pPr>
              <w:rPr>
                <w:lang w:val="en-US"/>
              </w:rPr>
            </w:pPr>
            <w:proofErr w:type="spellStart"/>
            <w:r w:rsidRPr="00122238">
              <w:rPr>
                <w:lang w:val="en-US"/>
              </w:rPr>
              <w:t>Лекции</w:t>
            </w:r>
            <w:proofErr w:type="spellEnd"/>
          </w:p>
          <w:p w14:paraId="4FF9CAE7" w14:textId="5CE3263D" w:rsidR="00725752" w:rsidRPr="00122238" w:rsidRDefault="007A39CD" w:rsidP="00725752">
            <w:r w:rsidRPr="00122238">
              <w:t>Лабораторные работы</w:t>
            </w:r>
          </w:p>
        </w:tc>
      </w:tr>
      <w:tr w:rsidR="00122238" w:rsidRPr="00122238" w14:paraId="7D8882DD" w14:textId="77777777" w:rsidTr="00A546F2">
        <w:tc>
          <w:tcPr>
            <w:tcW w:w="845" w:type="dxa"/>
          </w:tcPr>
          <w:p w14:paraId="75E8AFE4" w14:textId="77777777" w:rsidR="00C205B2" w:rsidRPr="00122238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</w:tcPr>
          <w:p w14:paraId="7AB0B350" w14:textId="77777777" w:rsidR="00C205B2" w:rsidRPr="00122238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122238">
              <w:rPr>
                <w:b/>
              </w:rPr>
              <w:t>Промежуточная аттестация</w:t>
            </w:r>
          </w:p>
        </w:tc>
        <w:tc>
          <w:tcPr>
            <w:tcW w:w="4118" w:type="dxa"/>
            <w:gridSpan w:val="2"/>
          </w:tcPr>
          <w:p w14:paraId="67DBFD12" w14:textId="77777777" w:rsidR="00725752" w:rsidRPr="00122238" w:rsidRDefault="00725752" w:rsidP="00725752">
            <w:pPr>
              <w:rPr>
                <w:lang w:val="en-US"/>
              </w:rPr>
            </w:pPr>
            <w:proofErr w:type="spellStart"/>
            <w:r w:rsidRPr="00122238">
              <w:rPr>
                <w:lang w:val="en-US"/>
              </w:rPr>
              <w:t>Зачет</w:t>
            </w:r>
            <w:proofErr w:type="spellEnd"/>
          </w:p>
        </w:tc>
      </w:tr>
      <w:tr w:rsidR="00122238" w:rsidRPr="00122238" w14:paraId="1097F144" w14:textId="77777777" w:rsidTr="00A546F2">
        <w:tc>
          <w:tcPr>
            <w:tcW w:w="845" w:type="dxa"/>
            <w:vMerge w:val="restart"/>
          </w:tcPr>
          <w:p w14:paraId="791144A1" w14:textId="77777777" w:rsidR="00C205B2" w:rsidRPr="00122238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  <w:vMerge w:val="restart"/>
          </w:tcPr>
          <w:p w14:paraId="2682C781" w14:textId="77777777" w:rsidR="00C205B2" w:rsidRPr="00122238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122238">
              <w:rPr>
                <w:b/>
              </w:rPr>
              <w:t>Текущая аттестация</w:t>
            </w:r>
          </w:p>
        </w:tc>
        <w:tc>
          <w:tcPr>
            <w:tcW w:w="2972" w:type="dxa"/>
          </w:tcPr>
          <w:p w14:paraId="022C72D0" w14:textId="77777777" w:rsidR="00725752" w:rsidRPr="00122238" w:rsidRDefault="006516C0" w:rsidP="00725752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 w:rsidRPr="00122238">
              <w:t xml:space="preserve">Контрольная работа </w:t>
            </w:r>
          </w:p>
        </w:tc>
        <w:tc>
          <w:tcPr>
            <w:tcW w:w="1146" w:type="dxa"/>
          </w:tcPr>
          <w:p w14:paraId="7E3D4BF5" w14:textId="77777777" w:rsidR="00C205B2" w:rsidRPr="00122238" w:rsidRDefault="006516C0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 w:rsidRPr="00122238">
              <w:t>1</w:t>
            </w:r>
          </w:p>
        </w:tc>
      </w:tr>
      <w:tr w:rsidR="00A71124" w:rsidRPr="00122238" w14:paraId="6864D687" w14:textId="77777777">
        <w:tc>
          <w:tcPr>
            <w:tcW w:w="845" w:type="dxa"/>
            <w:vMerge/>
          </w:tcPr>
          <w:p w14:paraId="300F8077" w14:textId="77777777" w:rsidR="00C205B2" w:rsidRPr="00122238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  <w:vMerge/>
          </w:tcPr>
          <w:p w14:paraId="5DC02900" w14:textId="77777777" w:rsidR="00C205B2" w:rsidRPr="00122238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122238">
              <w:rPr>
                <w:b/>
              </w:rPr>
              <w:t>Текущая аттестация</w:t>
            </w:r>
          </w:p>
        </w:tc>
        <w:tc>
          <w:tcPr>
            <w:tcW w:w="2972" w:type="dxa"/>
          </w:tcPr>
          <w:p w14:paraId="2FF1C1B0" w14:textId="77777777" w:rsidR="00725752" w:rsidRPr="00122238" w:rsidRDefault="00725752" w:rsidP="00725752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proofErr w:type="spellStart"/>
            <w:r w:rsidRPr="00122238">
              <w:rPr>
                <w:lang w:val="en-US"/>
              </w:rPr>
              <w:t>Домашняя</w:t>
            </w:r>
            <w:proofErr w:type="spellEnd"/>
            <w:r w:rsidRPr="00122238">
              <w:rPr>
                <w:lang w:val="en-US"/>
              </w:rPr>
              <w:t xml:space="preserve"> </w:t>
            </w:r>
            <w:proofErr w:type="spellStart"/>
            <w:r w:rsidRPr="00122238">
              <w:rPr>
                <w:lang w:val="en-US"/>
              </w:rPr>
              <w:t>работа</w:t>
            </w:r>
            <w:proofErr w:type="spellEnd"/>
          </w:p>
        </w:tc>
        <w:tc>
          <w:tcPr>
            <w:tcW w:w="1146" w:type="dxa"/>
          </w:tcPr>
          <w:p w14:paraId="68A04ADC" w14:textId="77777777" w:rsidR="00C205B2" w:rsidRPr="00122238" w:rsidRDefault="0072575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 w:rsidRPr="00122238">
              <w:rPr>
                <w:lang w:val="en-US"/>
              </w:rPr>
              <w:t xml:space="preserve">1 </w:t>
            </w:r>
          </w:p>
        </w:tc>
      </w:tr>
      <w:bookmarkEnd w:id="0"/>
    </w:tbl>
    <w:p w14:paraId="7F86D580" w14:textId="77777777" w:rsidR="00E90400" w:rsidRPr="00122238" w:rsidRDefault="00E90400" w:rsidP="00E90400">
      <w:pPr>
        <w:pStyle w:val="a3"/>
        <w:rPr>
          <w:b/>
          <w:sz w:val="28"/>
          <w:szCs w:val="28"/>
        </w:rPr>
      </w:pPr>
    </w:p>
    <w:p w14:paraId="72B9953F" w14:textId="77777777" w:rsidR="00C853E4" w:rsidRPr="00122238" w:rsidRDefault="001D1405" w:rsidP="001D1405">
      <w:pPr>
        <w:pStyle w:val="a3"/>
        <w:ind w:left="360"/>
        <w:jc w:val="both"/>
        <w:rPr>
          <w:b/>
          <w:szCs w:val="28"/>
        </w:rPr>
      </w:pPr>
      <w:r w:rsidRPr="00122238">
        <w:rPr>
          <w:b/>
          <w:szCs w:val="28"/>
        </w:rPr>
        <w:t xml:space="preserve">2. </w:t>
      </w:r>
      <w:r w:rsidR="00A21496" w:rsidRPr="00122238">
        <w:rPr>
          <w:b/>
          <w:szCs w:val="28"/>
        </w:rPr>
        <w:t xml:space="preserve">ПЛАНИРУЕМЫЕ РЕЗУЛЬТАТЫ </w:t>
      </w:r>
      <w:r w:rsidR="00817689" w:rsidRPr="00122238">
        <w:rPr>
          <w:b/>
          <w:szCs w:val="28"/>
        </w:rPr>
        <w:t xml:space="preserve">ОБУЧЕНИЯ </w:t>
      </w:r>
      <w:r w:rsidR="00F9457A" w:rsidRPr="00122238">
        <w:rPr>
          <w:b/>
          <w:szCs w:val="28"/>
        </w:rPr>
        <w:t xml:space="preserve">(ИНДИКАТОРЫ) </w:t>
      </w:r>
      <w:r w:rsidR="00817689" w:rsidRPr="00122238">
        <w:rPr>
          <w:b/>
          <w:szCs w:val="28"/>
        </w:rPr>
        <w:t>ПО</w:t>
      </w:r>
      <w:r w:rsidR="00A21496" w:rsidRPr="00122238">
        <w:rPr>
          <w:b/>
          <w:szCs w:val="28"/>
        </w:rPr>
        <w:t xml:space="preserve"> ДИСЦИПЛИНЕ МОДУЛЯ</w:t>
      </w:r>
      <w:r w:rsidR="00C205B2" w:rsidRPr="00122238">
        <w:rPr>
          <w:b/>
          <w:szCs w:val="28"/>
        </w:rPr>
        <w:t xml:space="preserve"> </w:t>
      </w:r>
      <w:r w:rsidRPr="00122238">
        <w:rPr>
          <w:b/>
        </w:rPr>
        <w:t xml:space="preserve">Анализ </w:t>
      </w:r>
      <w:r w:rsidR="00254467" w:rsidRPr="00122238">
        <w:rPr>
          <w:b/>
        </w:rPr>
        <w:t>временных рядов</w:t>
      </w:r>
    </w:p>
    <w:p w14:paraId="549F7491" w14:textId="77777777" w:rsidR="008367DA" w:rsidRPr="00122238" w:rsidRDefault="008367DA" w:rsidP="008367DA">
      <w:pPr>
        <w:pStyle w:val="a3"/>
        <w:rPr>
          <w:b/>
          <w:sz w:val="28"/>
          <w:szCs w:val="28"/>
        </w:rPr>
      </w:pPr>
    </w:p>
    <w:p w14:paraId="0447C110" w14:textId="77777777" w:rsidR="00F33E79" w:rsidRPr="00122238" w:rsidRDefault="00F33E79" w:rsidP="004D66A0">
      <w:pPr>
        <w:spacing w:line="276" w:lineRule="auto"/>
        <w:ind w:firstLine="426"/>
        <w:jc w:val="both"/>
        <w:rPr>
          <w:szCs w:val="20"/>
          <w:lang w:eastAsia="en-US"/>
        </w:rPr>
      </w:pPr>
      <w:r w:rsidRPr="00122238">
        <w:rPr>
          <w:szCs w:val="20"/>
          <w:lang w:eastAsia="en-US"/>
        </w:rPr>
        <w:t xml:space="preserve">Индикатор – это признак / сигнал/ маркер, который показывает, </w:t>
      </w:r>
      <w:r w:rsidR="002A5125" w:rsidRPr="00122238">
        <w:rPr>
          <w:szCs w:val="20"/>
          <w:lang w:eastAsia="en-US"/>
        </w:rPr>
        <w:t>на каком уровне обучающийся</w:t>
      </w:r>
      <w:r w:rsidRPr="00122238">
        <w:rPr>
          <w:szCs w:val="20"/>
          <w:lang w:eastAsia="en-US"/>
        </w:rPr>
        <w:t xml:space="preserve"> </w:t>
      </w:r>
      <w:r w:rsidR="002A5125" w:rsidRPr="00122238">
        <w:rPr>
          <w:szCs w:val="20"/>
          <w:lang w:eastAsia="en-US"/>
        </w:rPr>
        <w:t xml:space="preserve">должен освоить </w:t>
      </w:r>
      <w:r w:rsidRPr="00122238">
        <w:rPr>
          <w:szCs w:val="20"/>
          <w:lang w:eastAsia="en-US"/>
        </w:rPr>
        <w:t>результаты обучения</w:t>
      </w:r>
      <w:r w:rsidR="00E23AC1" w:rsidRPr="00122238">
        <w:rPr>
          <w:szCs w:val="20"/>
          <w:lang w:eastAsia="en-US"/>
        </w:rPr>
        <w:t xml:space="preserve"> и </w:t>
      </w:r>
      <w:r w:rsidRPr="00122238">
        <w:rPr>
          <w:szCs w:val="20"/>
          <w:lang w:eastAsia="en-US"/>
        </w:rPr>
        <w:t xml:space="preserve">их предъявление </w:t>
      </w:r>
      <w:r w:rsidR="00E23AC1" w:rsidRPr="00122238">
        <w:rPr>
          <w:szCs w:val="20"/>
          <w:lang w:eastAsia="en-US"/>
        </w:rPr>
        <w:t xml:space="preserve">должно </w:t>
      </w:r>
      <w:r w:rsidRPr="00122238">
        <w:rPr>
          <w:szCs w:val="20"/>
          <w:lang w:eastAsia="en-US"/>
        </w:rPr>
        <w:t>подтвердит</w:t>
      </w:r>
      <w:r w:rsidR="00E23AC1" w:rsidRPr="00122238">
        <w:rPr>
          <w:szCs w:val="20"/>
          <w:lang w:eastAsia="en-US"/>
        </w:rPr>
        <w:t>ь</w:t>
      </w:r>
      <w:r w:rsidRPr="00122238">
        <w:rPr>
          <w:szCs w:val="20"/>
          <w:lang w:eastAsia="en-US"/>
        </w:rPr>
        <w:t xml:space="preserve"> </w:t>
      </w:r>
      <w:r w:rsidRPr="00122238">
        <w:rPr>
          <w:rFonts w:eastAsia="Lucida Sans Unicode"/>
          <w:kern w:val="2"/>
          <w:szCs w:val="22"/>
          <w:lang w:eastAsia="en-US"/>
        </w:rPr>
        <w:t>факт освоения предметного содержания данной дисциплины</w:t>
      </w:r>
      <w:r w:rsidR="00F9457A" w:rsidRPr="00122238">
        <w:rPr>
          <w:rFonts w:eastAsia="Lucida Sans Unicode"/>
          <w:kern w:val="2"/>
          <w:szCs w:val="22"/>
          <w:lang w:eastAsia="en-US"/>
        </w:rPr>
        <w:t xml:space="preserve">, указанного в </w:t>
      </w:r>
      <w:r w:rsidRPr="00122238">
        <w:rPr>
          <w:rFonts w:eastAsia="Lucida Sans Unicode"/>
          <w:kern w:val="2"/>
          <w:szCs w:val="22"/>
          <w:lang w:eastAsia="en-US"/>
        </w:rPr>
        <w:t>табл. 1</w:t>
      </w:r>
      <w:r w:rsidR="00F9457A" w:rsidRPr="00122238">
        <w:rPr>
          <w:rFonts w:eastAsia="Lucida Sans Unicode"/>
          <w:kern w:val="2"/>
          <w:szCs w:val="22"/>
          <w:lang w:eastAsia="en-US"/>
        </w:rPr>
        <w:t>.3 РПМ-РПД</w:t>
      </w:r>
      <w:r w:rsidRPr="00122238">
        <w:rPr>
          <w:szCs w:val="20"/>
          <w:lang w:eastAsia="en-US"/>
        </w:rPr>
        <w:t xml:space="preserve">. </w:t>
      </w:r>
    </w:p>
    <w:p w14:paraId="4FC622E2" w14:textId="77777777" w:rsidR="00D165CD" w:rsidRPr="00122238" w:rsidRDefault="00D165CD" w:rsidP="00166CCE">
      <w:pPr>
        <w:rPr>
          <w:i/>
          <w:szCs w:val="28"/>
        </w:rPr>
      </w:pPr>
    </w:p>
    <w:p w14:paraId="7F35080C" w14:textId="77777777" w:rsidR="00EC35F4" w:rsidRPr="00122238" w:rsidRDefault="00496EB5" w:rsidP="00EC35F4">
      <w:pPr>
        <w:jc w:val="right"/>
      </w:pPr>
      <w:r w:rsidRPr="00122238">
        <w:t>Таблица 1</w:t>
      </w:r>
    </w:p>
    <w:p w14:paraId="47ED34FF" w14:textId="77777777" w:rsidR="0086098A" w:rsidRPr="00122238" w:rsidRDefault="0086098A" w:rsidP="000164FC">
      <w:pPr>
        <w:jc w:val="center"/>
        <w:rPr>
          <w:b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816"/>
        <w:gridCol w:w="3432"/>
        <w:gridCol w:w="3103"/>
      </w:tblGrid>
      <w:tr w:rsidR="00122238" w:rsidRPr="00122238" w14:paraId="09ED80DB" w14:textId="77777777" w:rsidTr="007A39CD"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51BDE3" w14:textId="77777777" w:rsidR="007A39CD" w:rsidRPr="00122238" w:rsidRDefault="007A39CD" w:rsidP="008624A4">
            <w:pPr>
              <w:ind w:left="-2" w:hanging="2"/>
              <w:jc w:val="center"/>
            </w:pPr>
            <w:r w:rsidRPr="00122238">
              <w:rPr>
                <w:b/>
                <w:sz w:val="22"/>
              </w:rPr>
              <w:t>Код и наименование компетенции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EE8A3A" w14:textId="77777777" w:rsidR="007A39CD" w:rsidRPr="00122238" w:rsidRDefault="007A39CD" w:rsidP="008624A4">
            <w:pPr>
              <w:ind w:left="-2" w:hanging="2"/>
              <w:jc w:val="center"/>
            </w:pPr>
            <w:r w:rsidRPr="00122238">
              <w:rPr>
                <w:b/>
                <w:sz w:val="22"/>
              </w:rPr>
              <w:t>Индикаторы достижения компетенции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39A7F7" w14:textId="1DF108A3" w:rsidR="007A39CD" w:rsidRPr="00122238" w:rsidRDefault="007A39CD" w:rsidP="008624A4">
            <w:pPr>
              <w:ind w:left="-2" w:hanging="2"/>
              <w:jc w:val="center"/>
            </w:pPr>
            <w:r w:rsidRPr="00122238">
              <w:rPr>
                <w:b/>
                <w:szCs w:val="20"/>
              </w:rPr>
              <w:t>Контрольно-оценочные средства для оценивания достижения результата обучения по дисциплине</w:t>
            </w:r>
          </w:p>
        </w:tc>
      </w:tr>
      <w:tr w:rsidR="00122238" w:rsidRPr="00122238" w14:paraId="1F328497" w14:textId="77777777" w:rsidTr="007A39CD"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C1F6C4" w14:textId="77777777" w:rsidR="007A39CD" w:rsidRPr="00122238" w:rsidRDefault="007A39CD" w:rsidP="008624A4">
            <w:pPr>
              <w:ind w:left="-2" w:hanging="2"/>
              <w:jc w:val="center"/>
            </w:pPr>
            <w:r w:rsidRPr="00122238">
              <w:rPr>
                <w:sz w:val="22"/>
              </w:rPr>
              <w:t>2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24B1B8" w14:textId="77777777" w:rsidR="007A39CD" w:rsidRPr="00122238" w:rsidRDefault="007A39CD" w:rsidP="008624A4">
            <w:pPr>
              <w:ind w:left="-2" w:hanging="2"/>
              <w:jc w:val="center"/>
            </w:pPr>
            <w:r w:rsidRPr="00122238">
              <w:rPr>
                <w:sz w:val="22"/>
              </w:rPr>
              <w:t>3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C2A4A1" w14:textId="77777777" w:rsidR="007A39CD" w:rsidRPr="00122238" w:rsidRDefault="007A39CD" w:rsidP="008624A4">
            <w:pPr>
              <w:ind w:left="-2" w:hanging="2"/>
              <w:jc w:val="center"/>
            </w:pPr>
            <w:r w:rsidRPr="00122238">
              <w:rPr>
                <w:sz w:val="22"/>
              </w:rPr>
              <w:t>4</w:t>
            </w:r>
          </w:p>
        </w:tc>
      </w:tr>
      <w:tr w:rsidR="00122238" w:rsidRPr="00122238" w14:paraId="1B22B8B2" w14:textId="77777777" w:rsidTr="007A39CD">
        <w:trPr>
          <w:trHeight w:val="220"/>
        </w:trPr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48B0A" w14:textId="77777777" w:rsidR="007A39CD" w:rsidRPr="00122238" w:rsidRDefault="007A39CD" w:rsidP="008624A4">
            <w:pPr>
              <w:jc w:val="both"/>
            </w:pPr>
            <w:r w:rsidRPr="00122238">
              <w:t>ПК-2. Способен осуществлять поиск сбор очистку и предварительный анализ данных, определять требования к наборам данных для решения задач машинного обучения, проводить разметку и анализ наборов данных, оценивать качество данных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6E8F6" w14:textId="77777777" w:rsidR="007A39CD" w:rsidRPr="00122238" w:rsidRDefault="007A39CD" w:rsidP="008624A4">
            <w:pPr>
              <w:jc w:val="both"/>
            </w:pPr>
            <w:r w:rsidRPr="00122238">
              <w:t>ПК-2.2. Обосновывает способы и варианты применения методов предварительного анализа данных в задачах ИИ, включая их математическое (алгоритмическое) преобразование и адаптацию к специфике задачи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D0E3E" w14:textId="77777777" w:rsidR="007A39CD" w:rsidRPr="00122238" w:rsidRDefault="007A39CD" w:rsidP="00862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236DC683" w14:textId="77777777" w:rsidR="007A39CD" w:rsidRPr="00122238" w:rsidRDefault="007A39CD" w:rsidP="00862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7AB62A00" w14:textId="77777777" w:rsidR="007A39CD" w:rsidRPr="00122238" w:rsidRDefault="007A39CD" w:rsidP="00862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30B2B754" w14:textId="77777777" w:rsidR="007A39CD" w:rsidRPr="00122238" w:rsidRDefault="007A39CD" w:rsidP="00862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66B3CF40" w14:textId="5BCB85D9" w:rsidR="007A39CD" w:rsidRPr="00122238" w:rsidRDefault="007A39CD" w:rsidP="00862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highlight w:val="yellow"/>
              </w:rPr>
            </w:pPr>
            <w:r w:rsidRPr="00122238">
              <w:t>Домашняя работа</w:t>
            </w:r>
          </w:p>
        </w:tc>
      </w:tr>
      <w:tr w:rsidR="00122238" w:rsidRPr="00122238" w14:paraId="116AA192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F91DDE" w14:textId="77777777" w:rsidR="007A39CD" w:rsidRPr="00122238" w:rsidRDefault="007A39CD" w:rsidP="008624A4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FB8FCF" w14:textId="77777777" w:rsidR="007A39CD" w:rsidRPr="00122238" w:rsidRDefault="007A39CD" w:rsidP="008624A4">
            <w:pPr>
              <w:jc w:val="both"/>
            </w:pPr>
            <w:r w:rsidRPr="00122238">
              <w:t>ПК-2.3. Применяет методы анализа данных для проверки разведочных гипотез и подготовки данных к применению современных методов ИИ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6649D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748EAE34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20BDF28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320F208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0CC8E0F4" w14:textId="0960C1CE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highlight w:val="yellow"/>
              </w:rPr>
            </w:pPr>
            <w:r w:rsidRPr="00122238">
              <w:t>Домашняя работа</w:t>
            </w:r>
          </w:p>
        </w:tc>
      </w:tr>
      <w:tr w:rsidR="00122238" w:rsidRPr="00122238" w14:paraId="5A6B09F5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17E26" w14:textId="77777777" w:rsidR="007A39CD" w:rsidRPr="00122238" w:rsidRDefault="007A39CD" w:rsidP="008624A4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11394B" w14:textId="77777777" w:rsidR="007A39CD" w:rsidRPr="00122238" w:rsidRDefault="007A39CD" w:rsidP="008624A4">
            <w:pPr>
              <w:jc w:val="both"/>
            </w:pPr>
            <w:r w:rsidRPr="00122238">
              <w:t xml:space="preserve">ПК.2.4. Оценивает результативность применения методов предварительного </w:t>
            </w:r>
            <w:r w:rsidRPr="00122238">
              <w:lastRenderedPageBreak/>
              <w:t>анализа данных в задачах ИИ на основе сопоставления с аналогами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7A39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lastRenderedPageBreak/>
              <w:t>Лекции</w:t>
            </w:r>
          </w:p>
          <w:p w14:paraId="3A4CF5E9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3582BBB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7369488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lastRenderedPageBreak/>
              <w:t>Контрольная работа</w:t>
            </w:r>
          </w:p>
          <w:p w14:paraId="41CFC2A5" w14:textId="29106173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highlight w:val="yellow"/>
              </w:rPr>
            </w:pPr>
            <w:r w:rsidRPr="00122238">
              <w:t>Домашняя работа</w:t>
            </w:r>
          </w:p>
        </w:tc>
      </w:tr>
      <w:tr w:rsidR="00122238" w:rsidRPr="00122238" w14:paraId="6A2742EE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FEE7C" w14:textId="77777777" w:rsidR="007A39CD" w:rsidRPr="00122238" w:rsidRDefault="007A39CD" w:rsidP="008624A4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CC62A" w14:textId="77777777" w:rsidR="007A39CD" w:rsidRPr="00122238" w:rsidRDefault="007A39CD" w:rsidP="008624A4">
            <w:pPr>
              <w:jc w:val="both"/>
            </w:pPr>
            <w:r w:rsidRPr="00122238">
              <w:t>ПК-2.5. Определяет требования к наборам и качеству данных для решения задач машинного обучения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E9ABF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0077191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740B6D6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75723DD9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0F3B1F2A" w14:textId="3ABBA33F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566C7872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993BC" w14:textId="77777777" w:rsidR="007A39CD" w:rsidRPr="00122238" w:rsidRDefault="007A39CD" w:rsidP="008624A4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056797" w14:textId="77777777" w:rsidR="007A39CD" w:rsidRPr="00122238" w:rsidRDefault="007A39CD" w:rsidP="008624A4">
            <w:pPr>
              <w:jc w:val="both"/>
            </w:pPr>
            <w:r w:rsidRPr="00122238">
              <w:t>ПК-2.6. Работает с данными, в том числе собирает данные из разрозненных источников, проверяет данные на корректность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FF518D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56E867E9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2CE73FB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3E853DA8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3563F2F5" w14:textId="189B2383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5407F1F7" w14:textId="77777777" w:rsidTr="007A39CD">
        <w:trPr>
          <w:trHeight w:val="220"/>
        </w:trPr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D3BF7" w14:textId="77777777" w:rsidR="007A39CD" w:rsidRPr="00122238" w:rsidRDefault="007A39CD" w:rsidP="008624A4">
            <w:pPr>
              <w:jc w:val="both"/>
            </w:pPr>
            <w:r w:rsidRPr="00122238">
              <w:t>ПК-4. Способен применять классические алгоритмы машинного обучения с пониманием их математических основ и областей применения и методы обучения без учителя для анализа структуры данных и выявления скрытых закономерностей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25B55" w14:textId="77777777" w:rsidR="007A39CD" w:rsidRPr="00122238" w:rsidRDefault="007A39CD" w:rsidP="008624A4">
            <w:pPr>
              <w:jc w:val="both"/>
            </w:pPr>
            <w:r w:rsidRPr="00122238">
              <w:t>ПК-4.2. Применяет методы предварительной обработки данных и работы с признаками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5ACE9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0F376E6B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5C93B771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29F14936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0736953D" w14:textId="28926A52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3991953C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C94B97" w14:textId="77777777" w:rsidR="007A39CD" w:rsidRPr="00122238" w:rsidRDefault="007A39CD" w:rsidP="008624A4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658CBD" w14:textId="77777777" w:rsidR="007A39CD" w:rsidRPr="00122238" w:rsidRDefault="007A39CD" w:rsidP="008624A4">
            <w:pPr>
              <w:jc w:val="both"/>
            </w:pPr>
            <w:r w:rsidRPr="00122238">
              <w:t>ПК-4.4. Обосновывает способы и варианты применения классических методов и моделей машинного обучения в задачах ИИ, включая их математическое (алгоритмическое) преобразование и адаптацию к специфике задачи.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E9154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5CEA114A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1AA6328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74EE2FEC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4FD500EE" w14:textId="70B175BB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69D90D25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5EC1A0" w14:textId="77777777" w:rsidR="007A39CD" w:rsidRPr="00122238" w:rsidRDefault="007A39CD" w:rsidP="008624A4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6C6EE" w14:textId="77777777" w:rsidR="007A39CD" w:rsidRPr="00122238" w:rsidRDefault="007A39CD" w:rsidP="008624A4">
            <w:pPr>
              <w:jc w:val="both"/>
            </w:pPr>
            <w:r w:rsidRPr="00122238">
              <w:t>ПК-4.5. Эффективно применяет классические методы и модели машинного обучения для обеспечения достижимости функциональных характеристик систем ИИ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92E8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53BAD260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412584D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57660F62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6E7A6DF4" w14:textId="0169164C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4DF438CE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A7358" w14:textId="77777777" w:rsidR="007A39CD" w:rsidRPr="00122238" w:rsidRDefault="007A39CD" w:rsidP="008624A4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7CF29" w14:textId="77777777" w:rsidR="007A39CD" w:rsidRPr="00122238" w:rsidRDefault="007A39CD" w:rsidP="008624A4">
            <w:pPr>
              <w:jc w:val="both"/>
            </w:pPr>
            <w:r w:rsidRPr="00122238">
              <w:t>ПК-4.6. Оценивает результативность применения классических методов и моделей машинного обучения в задачах ИИ на основе сопоставления с аналогами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43C5CC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7107C9D8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52D76026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2B90753C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66D329B7" w14:textId="5FEE5A0F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03DB5328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368E93" w14:textId="77777777" w:rsidR="007A39CD" w:rsidRPr="00122238" w:rsidRDefault="007A39CD" w:rsidP="008624A4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0888B2" w14:textId="77777777" w:rsidR="007A39CD" w:rsidRPr="00122238" w:rsidRDefault="007A39CD" w:rsidP="008624A4">
            <w:pPr>
              <w:jc w:val="both"/>
            </w:pPr>
            <w:r w:rsidRPr="00122238">
              <w:t>ПК-4.8. Выявляет аномалии и применяет методы поиска ассоциативных правил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472111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21CC79CC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3C693AE3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2C04DDA6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6E71190F" w14:textId="51B7F236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50B994D9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A4E90E" w14:textId="77777777" w:rsidR="007A39CD" w:rsidRPr="00122238" w:rsidRDefault="007A39CD" w:rsidP="008624A4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D80B3" w14:textId="77777777" w:rsidR="007A39CD" w:rsidRPr="00122238" w:rsidRDefault="007A39CD" w:rsidP="008624A4">
            <w:pPr>
              <w:jc w:val="both"/>
            </w:pPr>
            <w:r w:rsidRPr="00122238">
              <w:t>ПК-4.9. Оценивает качество результатов обучения без учителя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42751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00852772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0F46EBCD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2ED0D178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148F18DD" w14:textId="1C00BE34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493ACA93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68E5CD" w14:textId="77777777" w:rsidR="007A39CD" w:rsidRPr="00122238" w:rsidRDefault="007A39CD" w:rsidP="008624A4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44A27D" w14:textId="77777777" w:rsidR="007A39CD" w:rsidRPr="00122238" w:rsidRDefault="007A39CD" w:rsidP="008624A4">
            <w:pPr>
              <w:jc w:val="both"/>
            </w:pPr>
            <w:r w:rsidRPr="00122238">
              <w:t>ПК-4.10. Способен применять автоматическое машинное обучение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7BE2D4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57B9A572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080CFCBB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75483E23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651A9E61" w14:textId="6F84CB5C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2A4E708B" w14:textId="77777777" w:rsidTr="007A39CD">
        <w:trPr>
          <w:trHeight w:val="220"/>
        </w:trPr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C7764" w14:textId="77777777" w:rsidR="007A39CD" w:rsidRPr="00122238" w:rsidRDefault="007A39CD" w:rsidP="008624A4">
            <w:pPr>
              <w:jc w:val="both"/>
            </w:pPr>
            <w:r w:rsidRPr="00122238">
              <w:lastRenderedPageBreak/>
              <w:t>ПК-5. Способен применять алгоритмы обучения с подкреплением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D0D20" w14:textId="77777777" w:rsidR="007A39CD" w:rsidRPr="00122238" w:rsidRDefault="007A39CD" w:rsidP="008624A4">
            <w:pPr>
              <w:jc w:val="both"/>
            </w:pPr>
            <w:r w:rsidRPr="00122238">
              <w:t>ПК-5.2. Применяет методы повышения устойчивости, надежности, безопасности алгоритмов обучения с подкреплением для проверки разведочных гипотез и подготовки данных к применению современных методов ИИ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CB8DF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0B13247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786A9EE0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2D5DF9AD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214D3747" w14:textId="094036E5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3D906116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A31E1" w14:textId="77777777" w:rsidR="007A39CD" w:rsidRPr="00122238" w:rsidRDefault="007A39CD" w:rsidP="008624A4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850DE" w14:textId="77777777" w:rsidR="007A39CD" w:rsidRPr="00122238" w:rsidRDefault="007A39CD" w:rsidP="008624A4">
            <w:pPr>
              <w:jc w:val="both"/>
            </w:pPr>
            <w:r w:rsidRPr="00122238">
              <w:t>ПК-5.3. Оценивает результативность применения методов повышения устойчивости, надежности, безопасности алгоритмов обучения с подкреплением в задачах ИИ на основе сопоставления с аналогами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F8933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4F356BB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4F733708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12131409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06531D1C" w14:textId="00F466DA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17DAFE9F" w14:textId="77777777" w:rsidTr="007A39CD">
        <w:trPr>
          <w:trHeight w:val="220"/>
        </w:trPr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FD1D00" w14:textId="77777777" w:rsidR="007A39CD" w:rsidRPr="00122238" w:rsidRDefault="007A39CD" w:rsidP="008624A4">
            <w:pPr>
              <w:jc w:val="both"/>
            </w:pPr>
            <w:r w:rsidRPr="00122238">
              <w:t>ПК-6. Способен применять и (или) разрабатывать архитектуры глубоких нейронных сетей, в том числе генеративных глубоких сетей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4E6025" w14:textId="77777777" w:rsidR="007A39CD" w:rsidRPr="00122238" w:rsidRDefault="007A39CD" w:rsidP="008624A4">
            <w:pPr>
              <w:jc w:val="both"/>
            </w:pPr>
            <w:r w:rsidRPr="00122238">
              <w:t>ПК-6.4. Способен разрабатывать и оптимизировать специализированные архитектуры для работы с изображениями и последовательностями, учитывая их уникальные свойства.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6A265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32B0C10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41EA01B2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494FEB2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07CB2870" w14:textId="19FE403F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</w:tbl>
    <w:p w14:paraId="7216E7F6" w14:textId="77777777" w:rsidR="0086098A" w:rsidRPr="00122238" w:rsidRDefault="0086098A" w:rsidP="000164FC">
      <w:pPr>
        <w:jc w:val="center"/>
        <w:rPr>
          <w:b/>
        </w:rPr>
      </w:pPr>
    </w:p>
    <w:p w14:paraId="73CDB396" w14:textId="77777777" w:rsidR="00440099" w:rsidRPr="00122238" w:rsidRDefault="001D1405" w:rsidP="00440099">
      <w:pPr>
        <w:pStyle w:val="a3"/>
        <w:ind w:left="360"/>
        <w:jc w:val="both"/>
        <w:rPr>
          <w:b/>
          <w:szCs w:val="28"/>
        </w:rPr>
      </w:pPr>
      <w:r w:rsidRPr="00122238">
        <w:rPr>
          <w:b/>
          <w:szCs w:val="28"/>
        </w:rPr>
        <w:t xml:space="preserve">3. </w:t>
      </w:r>
      <w:r w:rsidR="00A21496" w:rsidRPr="00122238">
        <w:rPr>
          <w:b/>
          <w:szCs w:val="28"/>
        </w:rPr>
        <w:t xml:space="preserve">ПРОЦЕДУРЫ КОНТРОЛЯ И ОЦЕНИВАНИЯ РЕЗУЛЬТАТОВ ОБУЧЕНИЯ В РАМКАХ ТЕКУЩЕЙ И ПРОМЕЖУТОЧНОЙ АТТЕСТАЦИИ ПО ДИСЦИПЛИНЕ МОДУЛЯ </w:t>
      </w:r>
      <w:r w:rsidR="00122E9B" w:rsidRPr="00122238">
        <w:rPr>
          <w:b/>
          <w:szCs w:val="28"/>
        </w:rPr>
        <w:t xml:space="preserve">В БАЛЬНО-РЕЙТИНГОВОЙ СИСТЕМЕ </w:t>
      </w:r>
      <w:r w:rsidR="00A21496" w:rsidRPr="00122238">
        <w:rPr>
          <w:b/>
          <w:szCs w:val="28"/>
        </w:rPr>
        <w:t>(ТЕХНОЛОГИЧЕСКАЯ КАРТА БРС)</w:t>
      </w:r>
    </w:p>
    <w:p w14:paraId="356F7F00" w14:textId="77777777" w:rsidR="00FE1F3E" w:rsidRPr="00122238" w:rsidRDefault="00FE1F3E" w:rsidP="00440099">
      <w:pPr>
        <w:pStyle w:val="a3"/>
        <w:ind w:left="360"/>
        <w:jc w:val="both"/>
        <w:rPr>
          <w:b/>
          <w:szCs w:val="28"/>
        </w:rPr>
      </w:pPr>
    </w:p>
    <w:p w14:paraId="1167E012" w14:textId="77777777" w:rsidR="0021704A" w:rsidRPr="00122238" w:rsidRDefault="00440099" w:rsidP="00440099">
      <w:pPr>
        <w:pStyle w:val="a3"/>
        <w:ind w:left="360"/>
        <w:jc w:val="both"/>
        <w:rPr>
          <w:b/>
          <w:szCs w:val="28"/>
        </w:rPr>
      </w:pPr>
      <w:r w:rsidRPr="00122238">
        <w:rPr>
          <w:b/>
        </w:rPr>
        <w:t xml:space="preserve">3.1. </w:t>
      </w:r>
      <w:r w:rsidR="0021704A" w:rsidRPr="00122238">
        <w:rPr>
          <w:b/>
        </w:rPr>
        <w:t xml:space="preserve">Процедуры текущей и </w:t>
      </w:r>
      <w:r w:rsidR="00130354" w:rsidRPr="00122238">
        <w:rPr>
          <w:b/>
        </w:rPr>
        <w:t>промежуточной аттестации</w:t>
      </w:r>
      <w:r w:rsidR="0021704A" w:rsidRPr="00122238">
        <w:rPr>
          <w:b/>
        </w:rPr>
        <w:t xml:space="preserve"> по дисциплине</w:t>
      </w:r>
    </w:p>
    <w:p w14:paraId="590BC770" w14:textId="77777777" w:rsidR="00935833" w:rsidRPr="00122238" w:rsidRDefault="00935833" w:rsidP="0021704A">
      <w:pPr>
        <w:jc w:val="both"/>
        <w:rPr>
          <w:b/>
        </w:rPr>
      </w:pPr>
    </w:p>
    <w:tbl>
      <w:tblPr>
        <w:tblW w:w="9853" w:type="dxa"/>
        <w:tblInd w:w="-77" w:type="dxa"/>
        <w:tblLayout w:type="fixed"/>
        <w:tblLook w:val="04A0" w:firstRow="1" w:lastRow="0" w:firstColumn="1" w:lastColumn="0" w:noHBand="0" w:noVBand="1"/>
      </w:tblPr>
      <w:tblGrid>
        <w:gridCol w:w="6796"/>
        <w:gridCol w:w="1498"/>
        <w:gridCol w:w="1559"/>
      </w:tblGrid>
      <w:tr w:rsidR="00122238" w:rsidRPr="00122238" w14:paraId="7179D5EF" w14:textId="77777777" w:rsidTr="003961C7">
        <w:trPr>
          <w:trHeight w:val="30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33EEF6AB" w14:textId="77777777" w:rsidR="0021704A" w:rsidRPr="00122238" w:rsidRDefault="0021704A" w:rsidP="00F27CBC">
            <w:pPr>
              <w:pStyle w:val="a3"/>
              <w:numPr>
                <w:ilvl w:val="0"/>
                <w:numId w:val="4"/>
              </w:numPr>
            </w:pPr>
            <w:r w:rsidRPr="00122238">
              <w:rPr>
                <w:b/>
              </w:rPr>
              <w:t>Лекции</w:t>
            </w:r>
            <w:r w:rsidRPr="00122238">
              <w:t xml:space="preserve">: </w:t>
            </w:r>
            <w:r w:rsidRPr="00122238">
              <w:rPr>
                <w:b/>
              </w:rPr>
              <w:t xml:space="preserve">коэффициент значимости совокупных результатов лекционных занятий – </w:t>
            </w:r>
            <w:r w:rsidR="006516C0" w:rsidRPr="00122238">
              <w:rPr>
                <w:b/>
              </w:rPr>
              <w:t>0.4</w:t>
            </w:r>
          </w:p>
        </w:tc>
      </w:tr>
      <w:tr w:rsidR="00122238" w:rsidRPr="00122238" w14:paraId="0578CD8E" w14:textId="77777777" w:rsidTr="003961C7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112D87" w14:textId="77777777" w:rsidR="0021704A" w:rsidRPr="00122238" w:rsidRDefault="0021704A" w:rsidP="00A460F1">
            <w:pPr>
              <w:pStyle w:val="11"/>
              <w:keepNext/>
              <w:keepLines/>
              <w:shd w:val="clear" w:color="auto" w:fill="auto"/>
              <w:spacing w:before="0" w:line="240" w:lineRule="auto"/>
              <w:ind w:right="-1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22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Текущая </w:t>
            </w:r>
            <w:r w:rsidR="001757AD" w:rsidRPr="00122238">
              <w:rPr>
                <w:rFonts w:ascii="Times New Roman" w:hAnsi="Times New Roman" w:cs="Times New Roman"/>
                <w:b/>
                <w:sz w:val="24"/>
                <w:szCs w:val="24"/>
              </w:rPr>
              <w:t>аттестация на</w:t>
            </w:r>
            <w:r w:rsidRPr="001222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лекциях</w:t>
            </w:r>
            <w:r w:rsidRPr="0012223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0C900D" w14:textId="77777777" w:rsidR="0021704A" w:rsidRPr="00122238" w:rsidRDefault="0021704A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Сроки – семестр,</w:t>
            </w:r>
          </w:p>
          <w:p w14:paraId="6CFF0DCC" w14:textId="77777777" w:rsidR="0021704A" w:rsidRPr="00122238" w:rsidRDefault="0021704A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14B77" w14:textId="77777777" w:rsidR="0021704A" w:rsidRPr="00122238" w:rsidRDefault="0021704A">
            <w:r w:rsidRPr="00122238">
              <w:rPr>
                <w:b/>
                <w:bCs/>
              </w:rPr>
              <w:t>Максимальная оценка в баллах</w:t>
            </w:r>
          </w:p>
        </w:tc>
      </w:tr>
      <w:tr w:rsidR="00122238" w:rsidRPr="00122238" w14:paraId="7E6ACB65" w14:textId="77777777" w:rsidTr="003961C7">
        <w:trPr>
          <w:trHeight w:val="86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727258" w14:textId="35CEC691" w:rsidR="00130354" w:rsidRPr="00122238" w:rsidRDefault="006516C0" w:rsidP="00312C39">
            <w:pPr>
              <w:snapToGrid w:val="0"/>
              <w:rPr>
                <w:i/>
              </w:rPr>
            </w:pPr>
            <w:r w:rsidRPr="00122238">
              <w:rPr>
                <w:i/>
              </w:rPr>
              <w:t>Контрольная работа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993E75" w14:textId="2014E402" w:rsidR="00130354" w:rsidRPr="00122238" w:rsidRDefault="007A39CD" w:rsidP="007A39CD">
            <w:pPr>
              <w:snapToGrid w:val="0"/>
              <w:jc w:val="center"/>
              <w:rPr>
                <w:i/>
                <w:iCs/>
              </w:rPr>
            </w:pPr>
            <w:r w:rsidRPr="00122238">
              <w:rPr>
                <w:i/>
                <w:iCs/>
              </w:rPr>
              <w:t xml:space="preserve">6, </w:t>
            </w:r>
            <w:r w:rsidR="00E4100B" w:rsidRPr="00122238">
              <w:rPr>
                <w:i/>
                <w:iCs/>
                <w:lang w:val="en-US"/>
              </w:rPr>
              <w:t>1</w:t>
            </w:r>
            <w:r w:rsidR="006516C0" w:rsidRPr="00122238">
              <w:rPr>
                <w:i/>
                <w:iCs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DF9F3" w14:textId="77777777" w:rsidR="00130354" w:rsidRPr="00122238" w:rsidRDefault="008972E7" w:rsidP="00130354">
            <w:pPr>
              <w:snapToGrid w:val="0"/>
              <w:jc w:val="center"/>
              <w:rPr>
                <w:i/>
                <w:lang w:val="en-US"/>
              </w:rPr>
            </w:pPr>
            <w:r w:rsidRPr="00122238">
              <w:rPr>
                <w:i/>
                <w:lang w:val="en-US"/>
              </w:rPr>
              <w:t>100</w:t>
            </w:r>
          </w:p>
        </w:tc>
      </w:tr>
      <w:tr w:rsidR="00122238" w:rsidRPr="00122238" w14:paraId="30C9F8E7" w14:textId="77777777" w:rsidTr="003961C7">
        <w:trPr>
          <w:trHeight w:val="209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9E603" w14:textId="77777777" w:rsidR="0021704A" w:rsidRPr="00122238" w:rsidRDefault="0021704A">
            <w:r w:rsidRPr="00122238">
              <w:rPr>
                <w:b/>
              </w:rPr>
              <w:t>Весовой коэффициент значимости результатов текущей аттестации по лекциям – 0.5</w:t>
            </w:r>
          </w:p>
        </w:tc>
      </w:tr>
      <w:tr w:rsidR="00122238" w:rsidRPr="00122238" w14:paraId="3E8FC35B" w14:textId="77777777" w:rsidTr="003961C7">
        <w:trPr>
          <w:trHeight w:val="209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E7A67" w14:textId="77777777" w:rsidR="0021704A" w:rsidRPr="00122238" w:rsidRDefault="0021704A">
            <w:pPr>
              <w:rPr>
                <w:b/>
              </w:rPr>
            </w:pPr>
            <w:r w:rsidRPr="00122238">
              <w:rPr>
                <w:b/>
              </w:rPr>
              <w:t>Промежуточная аттестация по лекциям – зачет</w:t>
            </w:r>
          </w:p>
          <w:p w14:paraId="768A9C01" w14:textId="77777777" w:rsidR="0021704A" w:rsidRPr="00122238" w:rsidRDefault="0021704A">
            <w:r w:rsidRPr="00122238">
              <w:rPr>
                <w:b/>
              </w:rPr>
              <w:t>Весовой коэффициент значимости результатов промежуточной аттестации по лекциям – 0.5</w:t>
            </w:r>
          </w:p>
        </w:tc>
      </w:tr>
      <w:tr w:rsidR="00122238" w:rsidRPr="00122238" w14:paraId="208EF5EB" w14:textId="77777777" w:rsidTr="003961C7">
        <w:trPr>
          <w:trHeight w:val="30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2C46509A" w14:textId="4462610A" w:rsidR="0021704A" w:rsidRPr="00122238" w:rsidRDefault="0021704A" w:rsidP="006516C0">
            <w:r w:rsidRPr="00122238">
              <w:rPr>
                <w:b/>
              </w:rPr>
              <w:t xml:space="preserve">2. Практические/семинарские занятия: коэффициент значимости </w:t>
            </w:r>
            <w:r w:rsidR="00130354" w:rsidRPr="00122238">
              <w:rPr>
                <w:b/>
              </w:rPr>
              <w:t>совокупных результатов</w:t>
            </w:r>
            <w:r w:rsidRPr="00122238">
              <w:rPr>
                <w:b/>
              </w:rPr>
              <w:t xml:space="preserve"> практических/семинарских занятий – </w:t>
            </w:r>
            <w:r w:rsidR="007A39CD" w:rsidRPr="00122238">
              <w:rPr>
                <w:b/>
              </w:rPr>
              <w:t>не предусмотрено</w:t>
            </w:r>
          </w:p>
        </w:tc>
      </w:tr>
      <w:tr w:rsidR="00122238" w:rsidRPr="00122238" w14:paraId="59C929FD" w14:textId="77777777" w:rsidTr="003961C7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7D0746" w14:textId="77777777" w:rsidR="0021704A" w:rsidRPr="00122238" w:rsidRDefault="0021704A" w:rsidP="00A460F1">
            <w:pPr>
              <w:rPr>
                <w:b/>
                <w:bCs/>
              </w:rPr>
            </w:pPr>
            <w:r w:rsidRPr="00122238">
              <w:rPr>
                <w:b/>
              </w:rPr>
              <w:lastRenderedPageBreak/>
              <w:t xml:space="preserve">Текущая </w:t>
            </w:r>
            <w:r w:rsidR="00A70803" w:rsidRPr="00122238">
              <w:rPr>
                <w:b/>
              </w:rPr>
              <w:t>аттестация на</w:t>
            </w:r>
            <w:r w:rsidRPr="00122238">
              <w:rPr>
                <w:b/>
              </w:rPr>
              <w:t xml:space="preserve"> практических/семинарских занятиях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8CC62D" w14:textId="77777777" w:rsidR="0021704A" w:rsidRPr="00122238" w:rsidRDefault="0021704A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Сроки – семестр,</w:t>
            </w:r>
          </w:p>
          <w:p w14:paraId="6D9B533C" w14:textId="77777777" w:rsidR="0021704A" w:rsidRPr="00122238" w:rsidRDefault="0021704A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5090D" w14:textId="77777777" w:rsidR="0021704A" w:rsidRPr="00122238" w:rsidRDefault="0021704A">
            <w:r w:rsidRPr="00122238">
              <w:rPr>
                <w:b/>
                <w:bCs/>
              </w:rPr>
              <w:t>Максимальная оценка в баллах</w:t>
            </w:r>
          </w:p>
        </w:tc>
      </w:tr>
      <w:tr w:rsidR="00122238" w:rsidRPr="00122238" w14:paraId="41AB27C2" w14:textId="77777777" w:rsidTr="003961C7">
        <w:trPr>
          <w:trHeight w:val="70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5CA8E7" w14:textId="77777777" w:rsidR="00254467" w:rsidRPr="00122238" w:rsidRDefault="006516C0" w:rsidP="00254467">
            <w:pPr>
              <w:snapToGrid w:val="0"/>
              <w:rPr>
                <w:i/>
              </w:rPr>
            </w:pPr>
            <w:r w:rsidRPr="00122238">
              <w:rPr>
                <w:i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C85F2A" w14:textId="77777777" w:rsidR="00254467" w:rsidRPr="00122238" w:rsidRDefault="00254467" w:rsidP="00254467">
            <w:pPr>
              <w:snapToGrid w:val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9F69" w14:textId="77777777" w:rsidR="00254467" w:rsidRPr="00122238" w:rsidRDefault="00254467" w:rsidP="00254467">
            <w:pPr>
              <w:snapToGrid w:val="0"/>
              <w:rPr>
                <w:lang w:val="en-US"/>
              </w:rPr>
            </w:pPr>
          </w:p>
        </w:tc>
      </w:tr>
      <w:tr w:rsidR="00122238" w:rsidRPr="00122238" w14:paraId="3E80FB0D" w14:textId="77777777" w:rsidTr="003961C7">
        <w:trPr>
          <w:trHeight w:val="70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D8340" w14:textId="77777777" w:rsidR="006516C0" w:rsidRPr="00122238" w:rsidRDefault="006516C0" w:rsidP="006516C0">
            <w:r w:rsidRPr="00122238">
              <w:rPr>
                <w:b/>
              </w:rPr>
              <w:t>Весовой коэффициент значимости результатов текущей аттестации по практическим/семинарским занятиям– не предусмотрено</w:t>
            </w:r>
          </w:p>
        </w:tc>
      </w:tr>
      <w:tr w:rsidR="00122238" w:rsidRPr="00122238" w14:paraId="5E1AD8D7" w14:textId="77777777" w:rsidTr="003961C7">
        <w:trPr>
          <w:trHeight w:val="70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C0287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Промежуточная аттестация по практическим/семинарским занятиям–нет</w:t>
            </w:r>
          </w:p>
          <w:p w14:paraId="3469E8F5" w14:textId="77777777" w:rsidR="006516C0" w:rsidRPr="00122238" w:rsidRDefault="006516C0" w:rsidP="006516C0">
            <w:r w:rsidRPr="00122238">
              <w:rPr>
                <w:b/>
              </w:rPr>
              <w:t>Весовой коэффициент значимости результатов промежуточной аттестации по практическим/семинарским занятиям– не предусмотрено</w:t>
            </w:r>
          </w:p>
        </w:tc>
      </w:tr>
      <w:tr w:rsidR="00122238" w:rsidRPr="00122238" w14:paraId="0C284679" w14:textId="77777777" w:rsidTr="003961C7">
        <w:trPr>
          <w:trHeight w:val="30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46FDA824" w14:textId="6051E400" w:rsidR="006516C0" w:rsidRPr="00122238" w:rsidRDefault="006516C0" w:rsidP="006516C0">
            <w:r w:rsidRPr="00122238">
              <w:rPr>
                <w:b/>
              </w:rPr>
              <w:t xml:space="preserve">3. Лабораторные занятия: коэффициент значимости совокупных результатов лабораторных занятий – </w:t>
            </w:r>
            <w:r w:rsidR="007A39CD" w:rsidRPr="00122238">
              <w:rPr>
                <w:b/>
              </w:rPr>
              <w:t>0.6</w:t>
            </w:r>
          </w:p>
        </w:tc>
      </w:tr>
      <w:tr w:rsidR="00122238" w:rsidRPr="00122238" w14:paraId="61362A5B" w14:textId="77777777" w:rsidTr="003961C7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2437D3" w14:textId="77777777" w:rsidR="006516C0" w:rsidRPr="00122238" w:rsidRDefault="006516C0" w:rsidP="006516C0">
            <w:pPr>
              <w:rPr>
                <w:b/>
                <w:bCs/>
              </w:rPr>
            </w:pPr>
            <w:r w:rsidRPr="00122238">
              <w:rPr>
                <w:b/>
              </w:rPr>
              <w:t xml:space="preserve">Текущая аттестация на лабораторных занятиях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7E3F0C" w14:textId="77777777" w:rsidR="006516C0" w:rsidRPr="00122238" w:rsidRDefault="006516C0" w:rsidP="006516C0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Сроки – семестр,</w:t>
            </w:r>
          </w:p>
          <w:p w14:paraId="6E4554F9" w14:textId="77777777" w:rsidR="006516C0" w:rsidRPr="00122238" w:rsidRDefault="006516C0" w:rsidP="006516C0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9C3B7" w14:textId="77777777" w:rsidR="006516C0" w:rsidRPr="00122238" w:rsidRDefault="006516C0" w:rsidP="006516C0">
            <w:r w:rsidRPr="00122238">
              <w:rPr>
                <w:b/>
                <w:bCs/>
              </w:rPr>
              <w:t>Максимальная оценка в баллах</w:t>
            </w:r>
          </w:p>
        </w:tc>
      </w:tr>
      <w:tr w:rsidR="00122238" w:rsidRPr="00122238" w14:paraId="4B2CEF0D" w14:textId="77777777" w:rsidTr="003961C7">
        <w:trPr>
          <w:trHeight w:val="70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03CE08" w14:textId="24D04461" w:rsidR="006516C0" w:rsidRPr="00122238" w:rsidRDefault="007A39CD" w:rsidP="006516C0">
            <w:pPr>
              <w:snapToGrid w:val="0"/>
              <w:rPr>
                <w:i/>
              </w:rPr>
            </w:pPr>
            <w:r w:rsidRPr="00122238">
              <w:rPr>
                <w:i/>
              </w:rPr>
              <w:t>Домашняя работа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03F51B" w14:textId="745CF1A7" w:rsidR="006516C0" w:rsidRPr="00122238" w:rsidRDefault="007A39CD" w:rsidP="007A39CD">
            <w:pPr>
              <w:snapToGrid w:val="0"/>
              <w:jc w:val="center"/>
              <w:rPr>
                <w:i/>
                <w:iCs/>
              </w:rPr>
            </w:pPr>
            <w:r w:rsidRPr="00122238">
              <w:rPr>
                <w:i/>
                <w:iCs/>
              </w:rPr>
              <w:t>6, 12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CB60" w14:textId="0E5E6473" w:rsidR="006516C0" w:rsidRPr="00122238" w:rsidRDefault="007A39CD" w:rsidP="007A39CD">
            <w:pPr>
              <w:snapToGrid w:val="0"/>
              <w:jc w:val="center"/>
              <w:rPr>
                <w:i/>
                <w:iCs/>
              </w:rPr>
            </w:pPr>
            <w:r w:rsidRPr="00122238">
              <w:rPr>
                <w:i/>
                <w:iCs/>
              </w:rPr>
              <w:t>30</w:t>
            </w:r>
          </w:p>
        </w:tc>
      </w:tr>
      <w:tr w:rsidR="00122238" w:rsidRPr="00122238" w14:paraId="338642BE" w14:textId="77777777"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DBA303" w14:textId="41CF35BA" w:rsidR="006516C0" w:rsidRPr="00122238" w:rsidRDefault="007A39CD" w:rsidP="006516C0">
            <w:pPr>
              <w:snapToGrid w:val="0"/>
              <w:rPr>
                <w:i/>
              </w:rPr>
            </w:pPr>
            <w:r w:rsidRPr="00122238">
              <w:rPr>
                <w:i/>
              </w:rPr>
              <w:t>Выполнение и защита лабораторных работ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09630A" w14:textId="19F6FDD7" w:rsidR="006516C0" w:rsidRPr="00122238" w:rsidRDefault="007A39CD" w:rsidP="007A39CD">
            <w:pPr>
              <w:snapToGrid w:val="0"/>
              <w:jc w:val="center"/>
              <w:rPr>
                <w:i/>
                <w:iCs/>
              </w:rPr>
            </w:pPr>
            <w:r w:rsidRPr="00122238">
              <w:rPr>
                <w:i/>
                <w:iCs/>
              </w:rPr>
              <w:t>6, 1-17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92BE8" w14:textId="25B596AA" w:rsidR="006516C0" w:rsidRPr="00122238" w:rsidRDefault="007A39CD" w:rsidP="007A39CD">
            <w:pPr>
              <w:snapToGrid w:val="0"/>
              <w:jc w:val="center"/>
              <w:rPr>
                <w:i/>
                <w:iCs/>
              </w:rPr>
            </w:pPr>
            <w:r w:rsidRPr="00122238">
              <w:rPr>
                <w:i/>
                <w:iCs/>
              </w:rPr>
              <w:t>70</w:t>
            </w:r>
          </w:p>
        </w:tc>
      </w:tr>
      <w:tr w:rsidR="00122238" w:rsidRPr="00122238" w14:paraId="49C77BDB" w14:textId="77777777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CE8B0" w14:textId="7A06DD19" w:rsidR="006516C0" w:rsidRPr="00122238" w:rsidRDefault="006516C0" w:rsidP="006516C0">
            <w:r w:rsidRPr="00122238">
              <w:rPr>
                <w:b/>
              </w:rPr>
              <w:t>Весовой коэффициент значимости результатов текущей аттестации по лабораторным занятиям -</w:t>
            </w:r>
            <w:r w:rsidR="007A39CD" w:rsidRPr="00122238">
              <w:rPr>
                <w:b/>
              </w:rPr>
              <w:t>1.0</w:t>
            </w:r>
          </w:p>
        </w:tc>
      </w:tr>
      <w:tr w:rsidR="00122238" w:rsidRPr="00122238" w14:paraId="6AEE7C77" w14:textId="77777777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76B2F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Промежуточная аттестация по лабораторным занятиям –нет</w:t>
            </w:r>
          </w:p>
          <w:p w14:paraId="3D07AFC2" w14:textId="77777777" w:rsidR="006516C0" w:rsidRPr="00122238" w:rsidRDefault="006516C0" w:rsidP="006516C0">
            <w:r w:rsidRPr="00122238">
              <w:rPr>
                <w:b/>
              </w:rPr>
              <w:t>Весовой коэффициент значимости результатов промежуточной аттестации по лабораторным занятиям – не предусмотрено</w:t>
            </w:r>
          </w:p>
        </w:tc>
      </w:tr>
      <w:tr w:rsidR="00122238" w:rsidRPr="00122238" w14:paraId="131098A1" w14:textId="77777777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DD03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4. Онлайн-занятия: коэффициент значимости совокупных результатов онлайн-занятий –не предусмотрено</w:t>
            </w:r>
          </w:p>
        </w:tc>
      </w:tr>
      <w:tr w:rsidR="00122238" w:rsidRPr="00122238" w14:paraId="243D5CDD" w14:textId="77777777" w:rsidTr="008B0FEB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BC1879" w14:textId="77777777" w:rsidR="006516C0" w:rsidRPr="00122238" w:rsidRDefault="006516C0" w:rsidP="006516C0">
            <w:pPr>
              <w:rPr>
                <w:b/>
                <w:bCs/>
              </w:rPr>
            </w:pPr>
            <w:r w:rsidRPr="00122238">
              <w:rPr>
                <w:b/>
              </w:rPr>
              <w:t xml:space="preserve">Текущая аттестация на онлайн-занятиях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03DECF" w14:textId="77777777" w:rsidR="006516C0" w:rsidRPr="00122238" w:rsidRDefault="006516C0" w:rsidP="006516C0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Сроки – семестр,</w:t>
            </w:r>
          </w:p>
          <w:p w14:paraId="5C87609F" w14:textId="77777777" w:rsidR="006516C0" w:rsidRPr="00122238" w:rsidRDefault="006516C0" w:rsidP="006516C0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2A128" w14:textId="77777777" w:rsidR="006516C0" w:rsidRPr="00122238" w:rsidRDefault="006516C0" w:rsidP="006516C0">
            <w:r w:rsidRPr="00122238">
              <w:rPr>
                <w:b/>
                <w:bCs/>
              </w:rPr>
              <w:t>Максимальная оценка в баллах</w:t>
            </w:r>
          </w:p>
        </w:tc>
      </w:tr>
      <w:tr w:rsidR="00122238" w:rsidRPr="00122238" w14:paraId="3DF45B28" w14:textId="77777777" w:rsidTr="008B0FEB">
        <w:trPr>
          <w:trHeight w:val="70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206240" w14:textId="77777777" w:rsidR="006516C0" w:rsidRPr="00122238" w:rsidRDefault="006516C0" w:rsidP="006516C0">
            <w:pPr>
              <w:snapToGrid w:val="0"/>
              <w:rPr>
                <w:i/>
                <w:lang w:val="en-US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661488" w14:textId="77777777" w:rsidR="006516C0" w:rsidRPr="00122238" w:rsidRDefault="006516C0" w:rsidP="006516C0">
            <w:pPr>
              <w:snapToGrid w:val="0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72BC" w14:textId="77777777" w:rsidR="006516C0" w:rsidRPr="00122238" w:rsidRDefault="006516C0" w:rsidP="006516C0">
            <w:pPr>
              <w:snapToGrid w:val="0"/>
              <w:rPr>
                <w:lang w:val="en-US"/>
              </w:rPr>
            </w:pPr>
          </w:p>
        </w:tc>
      </w:tr>
      <w:tr w:rsidR="00122238" w:rsidRPr="00122238" w14:paraId="2DA39DF8" w14:textId="77777777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9E499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Весовой коэффициент значимости результатов текущей аттестации по онлайн-занятиям -не предусмотрено</w:t>
            </w:r>
          </w:p>
        </w:tc>
      </w:tr>
      <w:tr w:rsidR="00122238" w:rsidRPr="00122238" w14:paraId="25F24BAE" w14:textId="77777777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0B82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Промежуточная аттестация по онлайн-занятиям –нет</w:t>
            </w:r>
          </w:p>
          <w:p w14:paraId="2BF660F4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Весовой коэффициент значимости результатов промежуточной аттестации по онлайн-занятиям – не предусмотрено</w:t>
            </w:r>
          </w:p>
        </w:tc>
      </w:tr>
    </w:tbl>
    <w:p w14:paraId="5B4E2049" w14:textId="77777777" w:rsidR="0021704A" w:rsidRPr="00122238" w:rsidRDefault="0021704A" w:rsidP="00392423">
      <w:pPr>
        <w:rPr>
          <w:b/>
        </w:rPr>
      </w:pPr>
    </w:p>
    <w:p w14:paraId="5F3974B2" w14:textId="77777777" w:rsidR="0021704A" w:rsidRPr="00122238" w:rsidRDefault="00440099" w:rsidP="0021704A">
      <w:pPr>
        <w:jc w:val="both"/>
        <w:rPr>
          <w:b/>
          <w:bCs/>
          <w:spacing w:val="-1"/>
        </w:rPr>
      </w:pPr>
      <w:r w:rsidRPr="00122238">
        <w:rPr>
          <w:b/>
        </w:rPr>
        <w:t>3</w:t>
      </w:r>
      <w:r w:rsidR="00E63F3F" w:rsidRPr="00122238">
        <w:rPr>
          <w:b/>
        </w:rPr>
        <w:t>.2</w:t>
      </w:r>
      <w:r w:rsidR="0021704A" w:rsidRPr="00122238">
        <w:rPr>
          <w:b/>
        </w:rPr>
        <w:t xml:space="preserve">. Процедуры текущей и промежуточной аттестации курсовой работы/проекта </w:t>
      </w:r>
    </w:p>
    <w:tbl>
      <w:tblPr>
        <w:tblW w:w="9853" w:type="dxa"/>
        <w:tblInd w:w="-77" w:type="dxa"/>
        <w:tblLayout w:type="fixed"/>
        <w:tblLook w:val="04A0" w:firstRow="1" w:lastRow="0" w:firstColumn="1" w:lastColumn="0" w:noHBand="0" w:noVBand="1"/>
      </w:tblPr>
      <w:tblGrid>
        <w:gridCol w:w="5742"/>
        <w:gridCol w:w="2127"/>
        <w:gridCol w:w="1984"/>
      </w:tblGrid>
      <w:tr w:rsidR="00122238" w:rsidRPr="00122238" w14:paraId="243340BB" w14:textId="77777777" w:rsidTr="009B0A01">
        <w:trPr>
          <w:trHeight w:val="465"/>
        </w:trPr>
        <w:tc>
          <w:tcPr>
            <w:tcW w:w="5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3ECB3F" w14:textId="77777777" w:rsidR="0021704A" w:rsidRPr="00122238" w:rsidRDefault="0021704A" w:rsidP="00130354">
            <w:pPr>
              <w:rPr>
                <w:b/>
                <w:bCs/>
              </w:rPr>
            </w:pPr>
            <w:r w:rsidRPr="00122238">
              <w:rPr>
                <w:b/>
                <w:bCs/>
                <w:spacing w:val="-1"/>
              </w:rPr>
              <w:t xml:space="preserve">Текущая аттестация </w:t>
            </w:r>
            <w:r w:rsidR="00130354" w:rsidRPr="00122238">
              <w:rPr>
                <w:b/>
                <w:bCs/>
                <w:spacing w:val="-1"/>
              </w:rPr>
              <w:t xml:space="preserve">выполнения </w:t>
            </w:r>
            <w:r w:rsidR="00130354" w:rsidRPr="00122238">
              <w:rPr>
                <w:b/>
                <w:bCs/>
              </w:rPr>
              <w:t>курсовой</w:t>
            </w:r>
            <w:r w:rsidRPr="00122238">
              <w:rPr>
                <w:b/>
                <w:bCs/>
              </w:rPr>
              <w:t xml:space="preserve"> работы/проекта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081006" w14:textId="77777777" w:rsidR="0021704A" w:rsidRPr="00122238" w:rsidRDefault="0021704A">
            <w:pPr>
              <w:jc w:val="center"/>
              <w:rPr>
                <w:b/>
                <w:bCs/>
                <w:spacing w:val="-1"/>
              </w:rPr>
            </w:pPr>
            <w:r w:rsidRPr="00122238">
              <w:rPr>
                <w:b/>
                <w:bCs/>
              </w:rPr>
              <w:t>Сроки − семестр, учебная неделя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B6B61" w14:textId="77777777" w:rsidR="0021704A" w:rsidRPr="00122238" w:rsidRDefault="0021704A">
            <w:pPr>
              <w:jc w:val="center"/>
            </w:pPr>
            <w:r w:rsidRPr="00122238">
              <w:rPr>
                <w:b/>
                <w:bCs/>
                <w:spacing w:val="-1"/>
              </w:rPr>
              <w:t xml:space="preserve">Максимальная </w:t>
            </w:r>
            <w:r w:rsidRPr="00122238">
              <w:rPr>
                <w:b/>
                <w:bCs/>
                <w:spacing w:val="-2"/>
              </w:rPr>
              <w:t>оценка в баллах</w:t>
            </w:r>
          </w:p>
        </w:tc>
      </w:tr>
      <w:tr w:rsidR="00122238" w:rsidRPr="00122238" w14:paraId="02F42863" w14:textId="77777777" w:rsidTr="009B0A01">
        <w:trPr>
          <w:trHeight w:val="232"/>
        </w:trPr>
        <w:tc>
          <w:tcPr>
            <w:tcW w:w="5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470D44" w14:textId="77777777" w:rsidR="0021704A" w:rsidRPr="00122238" w:rsidRDefault="0021704A">
            <w:pPr>
              <w:snapToGrid w:val="0"/>
              <w:rPr>
                <w:i/>
                <w:iCs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D4C08C" w14:textId="77777777" w:rsidR="0021704A" w:rsidRPr="00122238" w:rsidRDefault="0021704A" w:rsidP="00CF558B">
            <w:pPr>
              <w:snapToGrid w:val="0"/>
              <w:rPr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8257" w14:textId="77777777" w:rsidR="0021704A" w:rsidRPr="00122238" w:rsidRDefault="0021704A">
            <w:pPr>
              <w:snapToGrid w:val="0"/>
              <w:rPr>
                <w:iCs/>
              </w:rPr>
            </w:pPr>
          </w:p>
        </w:tc>
      </w:tr>
      <w:tr w:rsidR="00122238" w:rsidRPr="00122238" w14:paraId="7773396B" w14:textId="77777777" w:rsidTr="009B0A01">
        <w:trPr>
          <w:trHeight w:val="23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E1D34" w14:textId="77777777" w:rsidR="0021704A" w:rsidRPr="00122238" w:rsidRDefault="0021704A" w:rsidP="00130354">
            <w:r w:rsidRPr="00122238">
              <w:rPr>
                <w:b/>
                <w:bCs/>
              </w:rPr>
              <w:t>Весовой коэффициент текущей аттестации</w:t>
            </w:r>
            <w:r w:rsidRPr="00122238">
              <w:rPr>
                <w:b/>
                <w:bCs/>
                <w:spacing w:val="-1"/>
              </w:rPr>
              <w:t xml:space="preserve"> выполнения </w:t>
            </w:r>
            <w:r w:rsidRPr="00122238">
              <w:rPr>
                <w:b/>
                <w:bCs/>
              </w:rPr>
              <w:t>курсовой работы/проекта</w:t>
            </w:r>
            <w:r w:rsidR="00731AD8" w:rsidRPr="00122238">
              <w:rPr>
                <w:b/>
                <w:bCs/>
              </w:rPr>
              <w:t xml:space="preserve">– </w:t>
            </w:r>
            <w:r w:rsidRPr="00122238">
              <w:rPr>
                <w:b/>
              </w:rPr>
              <w:t>не предусмотрено</w:t>
            </w:r>
          </w:p>
        </w:tc>
      </w:tr>
      <w:tr w:rsidR="00122238" w:rsidRPr="00122238" w14:paraId="23E68304" w14:textId="77777777" w:rsidTr="009B0A01">
        <w:trPr>
          <w:trHeight w:val="247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EB370" w14:textId="77777777" w:rsidR="0021704A" w:rsidRPr="00122238" w:rsidRDefault="0021704A" w:rsidP="00130354">
            <w:r w:rsidRPr="00122238">
              <w:rPr>
                <w:b/>
                <w:bCs/>
              </w:rPr>
              <w:t>Весовой коэффициент промежуточной аттестации</w:t>
            </w:r>
            <w:r w:rsidRPr="00122238">
              <w:rPr>
                <w:b/>
                <w:bCs/>
                <w:spacing w:val="-1"/>
              </w:rPr>
              <w:t xml:space="preserve"> выполнения </w:t>
            </w:r>
            <w:r w:rsidRPr="00122238">
              <w:rPr>
                <w:b/>
                <w:bCs/>
              </w:rPr>
              <w:t xml:space="preserve">курсовой работы/проекта– защиты – </w:t>
            </w:r>
            <w:r w:rsidRPr="00122238">
              <w:rPr>
                <w:b/>
              </w:rPr>
              <w:t>не предусмотрено</w:t>
            </w:r>
          </w:p>
        </w:tc>
      </w:tr>
    </w:tbl>
    <w:p w14:paraId="5D3CF430" w14:textId="77777777" w:rsidR="0021704A" w:rsidRPr="00122238" w:rsidRDefault="0021704A" w:rsidP="0021704A">
      <w:pPr>
        <w:rPr>
          <w:b/>
        </w:rPr>
      </w:pPr>
    </w:p>
    <w:p w14:paraId="0670B713" w14:textId="77777777" w:rsidR="00FA4F28" w:rsidRPr="00122238" w:rsidRDefault="00440099" w:rsidP="00440099">
      <w:pPr>
        <w:ind w:left="418"/>
        <w:jc w:val="both"/>
        <w:rPr>
          <w:b/>
          <w:szCs w:val="28"/>
        </w:rPr>
      </w:pPr>
      <w:r w:rsidRPr="00122238">
        <w:rPr>
          <w:b/>
          <w:szCs w:val="28"/>
        </w:rPr>
        <w:t xml:space="preserve">4. </w:t>
      </w:r>
      <w:r w:rsidR="00A21496" w:rsidRPr="00122238">
        <w:rPr>
          <w:b/>
          <w:szCs w:val="28"/>
        </w:rPr>
        <w:t>КРИТЕРИИ И УРОВНИ ОЦЕНИВАНИЯ РЕЗУЛЬТАТОВ ОБУЧЕНИЯ ПО ДИСЦИПЛИНЕ МОДУЛЯ</w:t>
      </w:r>
      <w:r w:rsidR="00E64C94" w:rsidRPr="00122238">
        <w:rPr>
          <w:rFonts w:eastAsia="Lucida Sans Unicode"/>
          <w:b/>
          <w:kern w:val="2"/>
          <w:szCs w:val="22"/>
          <w:lang w:eastAsia="en-US"/>
        </w:rPr>
        <w:t xml:space="preserve"> </w:t>
      </w:r>
      <w:r w:rsidR="00E64C94" w:rsidRPr="00122238">
        <w:rPr>
          <w:b/>
          <w:szCs w:val="28"/>
        </w:rPr>
        <w:t xml:space="preserve"> </w:t>
      </w:r>
    </w:p>
    <w:p w14:paraId="2D2BFB04" w14:textId="77777777" w:rsidR="00FA4F28" w:rsidRPr="00122238" w:rsidRDefault="00FA4F28" w:rsidP="00FA4F28">
      <w:pPr>
        <w:autoSpaceDE w:val="0"/>
        <w:jc w:val="both"/>
      </w:pPr>
      <w:r w:rsidRPr="00122238">
        <w:t xml:space="preserve"> </w:t>
      </w:r>
      <w:r w:rsidRPr="00122238">
        <w:tab/>
      </w:r>
    </w:p>
    <w:p w14:paraId="0B499B41" w14:textId="77777777" w:rsidR="00FA4F28" w:rsidRPr="00122238" w:rsidRDefault="00F51817" w:rsidP="00F51817">
      <w:pPr>
        <w:autoSpaceDE w:val="0"/>
        <w:jc w:val="both"/>
      </w:pPr>
      <w:r w:rsidRPr="00122238">
        <w:t xml:space="preserve">4.1. </w:t>
      </w:r>
      <w:r w:rsidR="00FA4F28" w:rsidRPr="00122238">
        <w:t>В рамках БРС применяются утвержденные на кафедре</w:t>
      </w:r>
      <w:r w:rsidR="000C0216" w:rsidRPr="00122238">
        <w:t>/институте</w:t>
      </w:r>
      <w:r w:rsidR="00FA4F28" w:rsidRPr="00122238">
        <w:t xml:space="preserve"> критерии</w:t>
      </w:r>
      <w:r w:rsidR="005220F0" w:rsidRPr="00122238">
        <w:t xml:space="preserve"> (признаки)</w:t>
      </w:r>
      <w:r w:rsidR="00FA4F28" w:rsidRPr="00122238">
        <w:t xml:space="preserve"> оценивания достижений студентов</w:t>
      </w:r>
      <w:r w:rsidR="00440099" w:rsidRPr="00122238">
        <w:t xml:space="preserve"> </w:t>
      </w:r>
      <w:r w:rsidR="000C0216" w:rsidRPr="00122238">
        <w:t>по дисциплине модуля (табл.</w:t>
      </w:r>
      <w:r w:rsidR="00A460F1" w:rsidRPr="00122238">
        <w:t xml:space="preserve"> </w:t>
      </w:r>
      <w:r w:rsidR="000C0216" w:rsidRPr="00122238">
        <w:t xml:space="preserve">4) в рамках контрольно-оценочных мероприятий </w:t>
      </w:r>
      <w:r w:rsidR="00513720" w:rsidRPr="00122238">
        <w:t>на соответствие указанным в табл.1</w:t>
      </w:r>
      <w:r w:rsidR="00A70803" w:rsidRPr="00122238">
        <w:t xml:space="preserve"> </w:t>
      </w:r>
      <w:r w:rsidR="00AA106C" w:rsidRPr="00122238">
        <w:t xml:space="preserve">результатам </w:t>
      </w:r>
      <w:r w:rsidR="000C0216" w:rsidRPr="00122238">
        <w:t>обучения (</w:t>
      </w:r>
      <w:r w:rsidR="00513720" w:rsidRPr="00122238">
        <w:t>индикаторам</w:t>
      </w:r>
      <w:r w:rsidR="000C0216" w:rsidRPr="00122238">
        <w:t>)</w:t>
      </w:r>
      <w:r w:rsidR="00FA4F28" w:rsidRPr="00122238">
        <w:t xml:space="preserve">. </w:t>
      </w:r>
    </w:p>
    <w:p w14:paraId="21D5B514" w14:textId="77777777" w:rsidR="005220F0" w:rsidRPr="00122238" w:rsidRDefault="005220F0" w:rsidP="00DD208A">
      <w:pPr>
        <w:autoSpaceDE w:val="0"/>
        <w:jc w:val="right"/>
        <w:rPr>
          <w:sz w:val="22"/>
        </w:rPr>
      </w:pPr>
    </w:p>
    <w:p w14:paraId="1E90770A" w14:textId="77777777" w:rsidR="005220F0" w:rsidRPr="00122238" w:rsidRDefault="005220F0" w:rsidP="005220F0">
      <w:pPr>
        <w:autoSpaceDE w:val="0"/>
        <w:jc w:val="right"/>
        <w:rPr>
          <w:sz w:val="28"/>
          <w:szCs w:val="28"/>
        </w:rPr>
      </w:pPr>
      <w:r w:rsidRPr="00122238">
        <w:t xml:space="preserve">Таблица </w:t>
      </w:r>
      <w:r w:rsidR="00204BD9" w:rsidRPr="00122238">
        <w:t>4</w:t>
      </w:r>
    </w:p>
    <w:p w14:paraId="27338C02" w14:textId="77777777" w:rsidR="005220F0" w:rsidRPr="00122238" w:rsidRDefault="00B1488A" w:rsidP="005220F0">
      <w:pPr>
        <w:autoSpaceDE w:val="0"/>
        <w:jc w:val="center"/>
        <w:rPr>
          <w:rFonts w:eastAsia="Calibri"/>
          <w:b/>
        </w:rPr>
      </w:pPr>
      <w:r w:rsidRPr="00122238">
        <w:rPr>
          <w:b/>
          <w:szCs w:val="28"/>
        </w:rPr>
        <w:t>Критерии оценивания</w:t>
      </w:r>
      <w:r w:rsidRPr="00122238">
        <w:rPr>
          <w:rFonts w:eastAsia="Calibri"/>
          <w:b/>
        </w:rPr>
        <w:t xml:space="preserve"> </w:t>
      </w:r>
      <w:r w:rsidR="00AA106C" w:rsidRPr="00122238">
        <w:rPr>
          <w:rFonts w:eastAsia="Calibri"/>
          <w:b/>
        </w:rPr>
        <w:t xml:space="preserve">учебных достижений обучающихся </w:t>
      </w:r>
    </w:p>
    <w:p w14:paraId="7F8EE63D" w14:textId="77777777" w:rsidR="005220F0" w:rsidRPr="00122238" w:rsidRDefault="005220F0" w:rsidP="005220F0">
      <w:pPr>
        <w:autoSpaceDE w:val="0"/>
        <w:jc w:val="right"/>
        <w:rPr>
          <w:sz w:val="2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22238" w:rsidRPr="00122238" w14:paraId="18CE23CA" w14:textId="77777777" w:rsidTr="00FA4F28">
        <w:tc>
          <w:tcPr>
            <w:tcW w:w="2263" w:type="dxa"/>
          </w:tcPr>
          <w:p w14:paraId="2823B73C" w14:textId="77777777" w:rsidR="00FA4F28" w:rsidRPr="00122238" w:rsidRDefault="00B1488A" w:rsidP="00FA4F28">
            <w:pPr>
              <w:autoSpaceDE w:val="0"/>
              <w:jc w:val="both"/>
              <w:rPr>
                <w:rFonts w:eastAsia="Calibri"/>
                <w:b/>
              </w:rPr>
            </w:pPr>
            <w:r w:rsidRPr="00122238">
              <w:rPr>
                <w:rFonts w:eastAsia="Calibri"/>
                <w:b/>
              </w:rPr>
              <w:t>Результаты обучения</w:t>
            </w:r>
          </w:p>
        </w:tc>
        <w:tc>
          <w:tcPr>
            <w:tcW w:w="7082" w:type="dxa"/>
          </w:tcPr>
          <w:p w14:paraId="7D39430C" w14:textId="77777777" w:rsidR="00FA4F28" w:rsidRPr="00122238" w:rsidRDefault="002F2A40" w:rsidP="000C0216">
            <w:pPr>
              <w:autoSpaceDE w:val="0"/>
              <w:jc w:val="both"/>
              <w:rPr>
                <w:rFonts w:eastAsia="Calibri"/>
                <w:b/>
              </w:rPr>
            </w:pPr>
            <w:r w:rsidRPr="00122238">
              <w:rPr>
                <w:rFonts w:eastAsia="Calibri"/>
                <w:b/>
              </w:rPr>
              <w:t>Критерии</w:t>
            </w:r>
            <w:r w:rsidR="00FA4F28" w:rsidRPr="00122238">
              <w:rPr>
                <w:rFonts w:eastAsia="Calibri"/>
                <w:b/>
              </w:rPr>
              <w:t xml:space="preserve"> </w:t>
            </w:r>
            <w:r w:rsidR="00B1488A" w:rsidRPr="00122238">
              <w:rPr>
                <w:rFonts w:eastAsia="Calibri"/>
                <w:b/>
              </w:rPr>
              <w:t>оценивания</w:t>
            </w:r>
            <w:r w:rsidR="00FA4F28" w:rsidRPr="00122238">
              <w:rPr>
                <w:rFonts w:eastAsia="Calibri"/>
                <w:b/>
              </w:rPr>
              <w:t xml:space="preserve"> </w:t>
            </w:r>
            <w:r w:rsidR="000C0216" w:rsidRPr="00122238">
              <w:rPr>
                <w:rFonts w:eastAsia="Calibri"/>
                <w:b/>
              </w:rPr>
              <w:t>учебных достижений,</w:t>
            </w:r>
            <w:r w:rsidR="00AA106C" w:rsidRPr="00122238">
              <w:rPr>
                <w:rFonts w:eastAsia="Calibri"/>
                <w:b/>
              </w:rPr>
              <w:t xml:space="preserve"> обучающихся </w:t>
            </w:r>
            <w:r w:rsidR="00935833" w:rsidRPr="00122238">
              <w:rPr>
                <w:rFonts w:eastAsia="Calibri"/>
                <w:b/>
              </w:rPr>
              <w:t xml:space="preserve">на соответствие </w:t>
            </w:r>
            <w:r w:rsidR="00A31768" w:rsidRPr="00122238">
              <w:rPr>
                <w:rFonts w:eastAsia="Calibri"/>
                <w:b/>
              </w:rPr>
              <w:t>результатам обучения/</w:t>
            </w:r>
            <w:r w:rsidR="00935833" w:rsidRPr="00122238">
              <w:rPr>
                <w:rFonts w:eastAsia="Calibri"/>
                <w:b/>
              </w:rPr>
              <w:t>индикаторам</w:t>
            </w:r>
          </w:p>
        </w:tc>
      </w:tr>
      <w:tr w:rsidR="00122238" w:rsidRPr="00122238" w14:paraId="541E31CD" w14:textId="77777777" w:rsidTr="00FA4F28">
        <w:tc>
          <w:tcPr>
            <w:tcW w:w="2263" w:type="dxa"/>
          </w:tcPr>
          <w:p w14:paraId="373FBCBF" w14:textId="77777777" w:rsidR="00FA4F28" w:rsidRPr="00122238" w:rsidRDefault="00FA4F28" w:rsidP="00FA4F28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 xml:space="preserve">Знания </w:t>
            </w:r>
          </w:p>
        </w:tc>
        <w:tc>
          <w:tcPr>
            <w:tcW w:w="7082" w:type="dxa"/>
          </w:tcPr>
          <w:p w14:paraId="2338C65A" w14:textId="77777777" w:rsidR="00FA4F28" w:rsidRPr="00122238" w:rsidRDefault="00FA4F28" w:rsidP="009A65FD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>Студент демонстрирует знания и понимание в области изучения</w:t>
            </w:r>
            <w:r w:rsidR="00302D05" w:rsidRPr="00122238">
              <w:rPr>
                <w:rFonts w:eastAsia="Calibri"/>
              </w:rPr>
              <w:t xml:space="preserve"> </w:t>
            </w:r>
            <w:r w:rsidR="009A65FD" w:rsidRPr="00122238">
              <w:rPr>
                <w:rFonts w:eastAsia="Calibri"/>
              </w:rPr>
              <w:t>на уровне</w:t>
            </w:r>
            <w:r w:rsidR="00513720" w:rsidRPr="00122238">
              <w:rPr>
                <w:rFonts w:eastAsia="Calibri"/>
              </w:rPr>
              <w:t xml:space="preserve"> </w:t>
            </w:r>
            <w:r w:rsidR="00BE76D0" w:rsidRPr="00122238">
              <w:rPr>
                <w:rFonts w:eastAsia="Calibri"/>
              </w:rPr>
              <w:t>указанны</w:t>
            </w:r>
            <w:r w:rsidR="009A65FD" w:rsidRPr="00122238">
              <w:rPr>
                <w:rFonts w:eastAsia="Calibri"/>
              </w:rPr>
              <w:t>х</w:t>
            </w:r>
            <w:r w:rsidR="00BE76D0" w:rsidRPr="00122238">
              <w:rPr>
                <w:rFonts w:eastAsia="Calibri"/>
              </w:rPr>
              <w:t xml:space="preserve"> </w:t>
            </w:r>
            <w:r w:rsidR="00302D05" w:rsidRPr="00122238">
              <w:rPr>
                <w:rFonts w:eastAsia="Calibri"/>
              </w:rPr>
              <w:t>индикатор</w:t>
            </w:r>
            <w:r w:rsidR="009A65FD" w:rsidRPr="00122238">
              <w:rPr>
                <w:rFonts w:eastAsia="Calibri"/>
              </w:rPr>
              <w:t>ов</w:t>
            </w:r>
            <w:r w:rsidR="00302D05" w:rsidRPr="00122238">
              <w:rPr>
                <w:rFonts w:eastAsia="Calibri"/>
              </w:rPr>
              <w:t xml:space="preserve"> и</w:t>
            </w:r>
            <w:r w:rsidRPr="00122238">
              <w:rPr>
                <w:rFonts w:eastAsia="Calibri"/>
              </w:rPr>
              <w:t xml:space="preserve"> необходимые для продолжения обучения и/или выполнения трудовых функций и действий, связанных с профессиональной деятельностью</w:t>
            </w:r>
            <w:r w:rsidR="00810863" w:rsidRPr="00122238">
              <w:rPr>
                <w:rFonts w:eastAsia="Calibri"/>
              </w:rPr>
              <w:t>.</w:t>
            </w:r>
          </w:p>
        </w:tc>
      </w:tr>
      <w:tr w:rsidR="00122238" w:rsidRPr="00122238" w14:paraId="50B44795" w14:textId="77777777" w:rsidTr="00FA4F28">
        <w:tc>
          <w:tcPr>
            <w:tcW w:w="2263" w:type="dxa"/>
          </w:tcPr>
          <w:p w14:paraId="25696DC6" w14:textId="77777777" w:rsidR="00FA4F28" w:rsidRPr="00122238" w:rsidRDefault="00FA4F28" w:rsidP="00FA4F28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>Умения</w:t>
            </w:r>
          </w:p>
        </w:tc>
        <w:tc>
          <w:tcPr>
            <w:tcW w:w="7082" w:type="dxa"/>
          </w:tcPr>
          <w:p w14:paraId="58A518C6" w14:textId="77777777" w:rsidR="00FA4F28" w:rsidRPr="00122238" w:rsidRDefault="00FA4F28" w:rsidP="009A65FD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 xml:space="preserve">Студент может применять свои знания и понимание в контекстах, представленных в оценочных </w:t>
            </w:r>
            <w:r w:rsidR="00D36ACE" w:rsidRPr="00122238">
              <w:rPr>
                <w:rFonts w:eastAsia="Calibri"/>
              </w:rPr>
              <w:t xml:space="preserve">заданиях, демонстрирует </w:t>
            </w:r>
            <w:r w:rsidR="00BE76D0" w:rsidRPr="00122238">
              <w:rPr>
                <w:rFonts w:eastAsia="Calibri"/>
              </w:rPr>
              <w:t xml:space="preserve">освоение </w:t>
            </w:r>
            <w:r w:rsidR="00D36ACE" w:rsidRPr="00122238">
              <w:rPr>
                <w:rFonts w:eastAsia="Calibri"/>
              </w:rPr>
              <w:t>умени</w:t>
            </w:r>
            <w:r w:rsidR="00BE76D0" w:rsidRPr="00122238">
              <w:rPr>
                <w:rFonts w:eastAsia="Calibri"/>
              </w:rPr>
              <w:t>й</w:t>
            </w:r>
            <w:r w:rsidR="009A65FD" w:rsidRPr="00122238">
              <w:rPr>
                <w:rFonts w:eastAsia="Calibri"/>
              </w:rPr>
              <w:t xml:space="preserve"> на уровне указанных индикаторов </w:t>
            </w:r>
            <w:r w:rsidRPr="00122238">
              <w:rPr>
                <w:rFonts w:eastAsia="Calibri"/>
              </w:rPr>
              <w:t>и необходимых для продолжения обучения и/или выполнения трудовых функций и действий, связанных с профессиональной деятельностью</w:t>
            </w:r>
            <w:r w:rsidR="008D2BE1" w:rsidRPr="00122238">
              <w:rPr>
                <w:rFonts w:eastAsia="Calibri"/>
              </w:rPr>
              <w:t>.</w:t>
            </w:r>
          </w:p>
        </w:tc>
      </w:tr>
      <w:tr w:rsidR="00122238" w:rsidRPr="00122238" w14:paraId="0F606303" w14:textId="77777777" w:rsidTr="00FA4F28">
        <w:tc>
          <w:tcPr>
            <w:tcW w:w="2263" w:type="dxa"/>
          </w:tcPr>
          <w:p w14:paraId="2F2B0F4C" w14:textId="77777777" w:rsidR="00E63F3F" w:rsidRPr="00122238" w:rsidRDefault="00E63F3F" w:rsidP="00FA4F28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 xml:space="preserve">Опыт /владение </w:t>
            </w:r>
          </w:p>
        </w:tc>
        <w:tc>
          <w:tcPr>
            <w:tcW w:w="7082" w:type="dxa"/>
          </w:tcPr>
          <w:p w14:paraId="21F6AD3B" w14:textId="77777777" w:rsidR="00E63F3F" w:rsidRPr="00122238" w:rsidRDefault="00E63F3F" w:rsidP="00E63F3F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 xml:space="preserve">Студент демонстрирует опыт в </w:t>
            </w:r>
            <w:r w:rsidR="009A65FD" w:rsidRPr="00122238">
              <w:rPr>
                <w:rFonts w:eastAsia="Calibri"/>
              </w:rPr>
              <w:t>области изучения на уровне указанных индикаторов</w:t>
            </w:r>
            <w:r w:rsidRPr="00122238">
              <w:rPr>
                <w:rFonts w:eastAsia="Calibri"/>
              </w:rPr>
              <w:t>.</w:t>
            </w:r>
          </w:p>
        </w:tc>
      </w:tr>
      <w:tr w:rsidR="008B53CC" w:rsidRPr="00122238" w14:paraId="3E10D23D" w14:textId="77777777" w:rsidTr="00FA4F28">
        <w:tc>
          <w:tcPr>
            <w:tcW w:w="2263" w:type="dxa"/>
          </w:tcPr>
          <w:p w14:paraId="7FC334DD" w14:textId="77777777" w:rsidR="00FA4F28" w:rsidRPr="00122238" w:rsidRDefault="00E47C84" w:rsidP="00FA4F28">
            <w:pPr>
              <w:autoSpaceDE w:val="0"/>
              <w:jc w:val="both"/>
              <w:rPr>
                <w:rFonts w:eastAsia="Calibri"/>
                <w:strike/>
              </w:rPr>
            </w:pPr>
            <w:r w:rsidRPr="00122238">
              <w:rPr>
                <w:rFonts w:eastAsia="Calibri"/>
              </w:rPr>
              <w:t>Другие результаты</w:t>
            </w:r>
          </w:p>
          <w:p w14:paraId="7ED00D20" w14:textId="77777777" w:rsidR="00E47C84" w:rsidRPr="00122238" w:rsidRDefault="00E47C84" w:rsidP="00FA4F28">
            <w:pPr>
              <w:autoSpaceDE w:val="0"/>
              <w:jc w:val="both"/>
              <w:rPr>
                <w:rFonts w:eastAsia="Calibri"/>
                <w:strike/>
              </w:rPr>
            </w:pPr>
          </w:p>
        </w:tc>
        <w:tc>
          <w:tcPr>
            <w:tcW w:w="7082" w:type="dxa"/>
          </w:tcPr>
          <w:p w14:paraId="0E9474CC" w14:textId="77777777" w:rsidR="00DD208A" w:rsidRPr="00122238" w:rsidRDefault="00DD208A" w:rsidP="00FA4F28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>Студент демонстрирует ответственность в освоении результатов обучения на уровне запланированных индикаторов.</w:t>
            </w:r>
          </w:p>
          <w:p w14:paraId="7051666F" w14:textId="77777777" w:rsidR="00FA4F28" w:rsidRPr="00122238" w:rsidRDefault="00FA4F28" w:rsidP="00FA4F28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>Студент способен выносить суждения, делать оценки и формулировать выводы в области изучения.</w:t>
            </w:r>
          </w:p>
          <w:p w14:paraId="7DD3B698" w14:textId="77777777" w:rsidR="00FA4F28" w:rsidRPr="00122238" w:rsidRDefault="00FA4F28" w:rsidP="00FB4BEC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 xml:space="preserve">Студент может сообщать </w:t>
            </w:r>
            <w:r w:rsidR="00A70803" w:rsidRPr="00122238">
              <w:rPr>
                <w:rFonts w:eastAsia="Calibri"/>
              </w:rPr>
              <w:t xml:space="preserve">преподавателю и коллегам своего уровня </w:t>
            </w:r>
            <w:r w:rsidRPr="00122238">
              <w:rPr>
                <w:rFonts w:eastAsia="Calibri"/>
              </w:rPr>
              <w:t>собственное понимание</w:t>
            </w:r>
            <w:r w:rsidR="00A70803" w:rsidRPr="00122238">
              <w:rPr>
                <w:rFonts w:eastAsia="Calibri"/>
              </w:rPr>
              <w:t xml:space="preserve"> и</w:t>
            </w:r>
            <w:r w:rsidRPr="00122238">
              <w:rPr>
                <w:rFonts w:eastAsia="Calibri"/>
              </w:rPr>
              <w:t xml:space="preserve"> умения в области изучения</w:t>
            </w:r>
            <w:r w:rsidR="008D2BE1" w:rsidRPr="00122238">
              <w:rPr>
                <w:rFonts w:eastAsia="Calibri"/>
              </w:rPr>
              <w:t>.</w:t>
            </w:r>
          </w:p>
        </w:tc>
      </w:tr>
    </w:tbl>
    <w:p w14:paraId="265E5317" w14:textId="77777777" w:rsidR="00FA4F28" w:rsidRPr="00122238" w:rsidRDefault="00FA4F28" w:rsidP="00FA4F28">
      <w:pPr>
        <w:autoSpaceDE w:val="0"/>
        <w:jc w:val="both"/>
        <w:rPr>
          <w:rFonts w:eastAsia="Calibri"/>
          <w:b/>
        </w:rPr>
      </w:pPr>
    </w:p>
    <w:p w14:paraId="0BA66689" w14:textId="77777777" w:rsidR="00FA4F28" w:rsidRPr="00122238" w:rsidRDefault="00FA4F28" w:rsidP="00FA4F28">
      <w:pPr>
        <w:autoSpaceDE w:val="0"/>
        <w:jc w:val="both"/>
        <w:rPr>
          <w:rFonts w:eastAsia="Calibri"/>
          <w:b/>
        </w:rPr>
      </w:pPr>
    </w:p>
    <w:p w14:paraId="09B84CB2" w14:textId="77777777" w:rsidR="00130354" w:rsidRPr="00122238" w:rsidRDefault="00F51817" w:rsidP="001D1405">
      <w:pPr>
        <w:autoSpaceDE w:val="0"/>
        <w:jc w:val="both"/>
      </w:pPr>
      <w:r w:rsidRPr="00122238">
        <w:t>4</w:t>
      </w:r>
      <w:r w:rsidR="001D1405" w:rsidRPr="00122238">
        <w:t>.2</w:t>
      </w:r>
      <w:r w:rsidR="00A70803" w:rsidRPr="00122238">
        <w:t xml:space="preserve"> </w:t>
      </w:r>
      <w:r w:rsidR="005220F0" w:rsidRPr="00122238">
        <w:t>Для оцен</w:t>
      </w:r>
      <w:r w:rsidR="00DD208A" w:rsidRPr="00122238">
        <w:t>ивания</w:t>
      </w:r>
      <w:r w:rsidR="005220F0" w:rsidRPr="00122238">
        <w:t xml:space="preserve"> уровня выполнения критериев (уровня достижений обучающихся при </w:t>
      </w:r>
      <w:r w:rsidR="0046273D" w:rsidRPr="00122238">
        <w:t>проведении</w:t>
      </w:r>
      <w:r w:rsidR="005220F0" w:rsidRPr="00122238">
        <w:t xml:space="preserve"> контрольно-оценочных мероприятий</w:t>
      </w:r>
      <w:r w:rsidR="0046273D" w:rsidRPr="00122238">
        <w:t xml:space="preserve"> по дисциплин</w:t>
      </w:r>
      <w:r w:rsidR="00DD208A" w:rsidRPr="00122238">
        <w:t>е</w:t>
      </w:r>
      <w:r w:rsidR="0046273D" w:rsidRPr="00122238">
        <w:t xml:space="preserve"> модуля</w:t>
      </w:r>
      <w:r w:rsidR="005220F0" w:rsidRPr="00122238">
        <w:t xml:space="preserve">) используется универсальная шкала (табл. </w:t>
      </w:r>
      <w:r w:rsidR="00204BD9" w:rsidRPr="00122238">
        <w:t>5</w:t>
      </w:r>
      <w:r w:rsidR="005220F0" w:rsidRPr="00122238">
        <w:t>).</w:t>
      </w:r>
    </w:p>
    <w:p w14:paraId="7E63019B" w14:textId="77777777" w:rsidR="005220F0" w:rsidRPr="00122238" w:rsidRDefault="005220F0"/>
    <w:p w14:paraId="3741994F" w14:textId="77777777" w:rsidR="005220F0" w:rsidRPr="00122238" w:rsidRDefault="005220F0" w:rsidP="005220F0">
      <w:pPr>
        <w:jc w:val="right"/>
      </w:pPr>
      <w:r w:rsidRPr="00122238">
        <w:t xml:space="preserve">Таблица </w:t>
      </w:r>
      <w:r w:rsidR="00204BD9" w:rsidRPr="00122238">
        <w:t>5</w:t>
      </w:r>
    </w:p>
    <w:p w14:paraId="6AA34B3B" w14:textId="77777777" w:rsidR="00F7038D" w:rsidRPr="00122238" w:rsidRDefault="00F7038D" w:rsidP="005220F0">
      <w:pPr>
        <w:jc w:val="right"/>
      </w:pPr>
    </w:p>
    <w:p w14:paraId="158A06FB" w14:textId="77777777" w:rsidR="005220F0" w:rsidRPr="00122238" w:rsidRDefault="00B1488A" w:rsidP="005220F0">
      <w:pPr>
        <w:jc w:val="center"/>
        <w:rPr>
          <w:b/>
        </w:rPr>
      </w:pPr>
      <w:r w:rsidRPr="00122238">
        <w:rPr>
          <w:b/>
        </w:rPr>
        <w:t>Ш</w:t>
      </w:r>
      <w:r w:rsidR="002A70B9" w:rsidRPr="00122238">
        <w:rPr>
          <w:b/>
        </w:rPr>
        <w:t>кал</w:t>
      </w:r>
      <w:r w:rsidRPr="00122238">
        <w:rPr>
          <w:b/>
        </w:rPr>
        <w:t xml:space="preserve">а </w:t>
      </w:r>
      <w:r w:rsidR="002A70B9" w:rsidRPr="00122238">
        <w:rPr>
          <w:b/>
        </w:rPr>
        <w:t xml:space="preserve">оценивания </w:t>
      </w:r>
      <w:r w:rsidR="002D358E" w:rsidRPr="00122238">
        <w:rPr>
          <w:b/>
        </w:rPr>
        <w:t xml:space="preserve">достижения </w:t>
      </w:r>
      <w:r w:rsidR="00810863" w:rsidRPr="00122238">
        <w:rPr>
          <w:b/>
        </w:rPr>
        <w:t>результатов обучения</w:t>
      </w:r>
      <w:r w:rsidR="000C0216" w:rsidRPr="00122238">
        <w:rPr>
          <w:b/>
        </w:rPr>
        <w:t xml:space="preserve"> (</w:t>
      </w:r>
      <w:r w:rsidR="002D358E" w:rsidRPr="00122238">
        <w:rPr>
          <w:b/>
        </w:rPr>
        <w:t>индикаторов</w:t>
      </w:r>
      <w:r w:rsidR="000C0216" w:rsidRPr="00122238">
        <w:rPr>
          <w:b/>
        </w:rPr>
        <w:t>)</w:t>
      </w:r>
      <w:r w:rsidR="00810863" w:rsidRPr="00122238">
        <w:rPr>
          <w:b/>
        </w:rPr>
        <w:t xml:space="preserve"> по уровням</w:t>
      </w:r>
      <w:r w:rsidR="002A70B9" w:rsidRPr="00122238">
        <w:rPr>
          <w:b/>
        </w:rPr>
        <w:t xml:space="preserve"> </w:t>
      </w:r>
    </w:p>
    <w:p w14:paraId="6B3A77EA" w14:textId="77777777" w:rsidR="005220F0" w:rsidRPr="00122238" w:rsidRDefault="005220F0"/>
    <w:tbl>
      <w:tblPr>
        <w:tblStyle w:val="a5"/>
        <w:tblW w:w="9634" w:type="dxa"/>
        <w:tblLayout w:type="fixed"/>
        <w:tblLook w:val="04A0" w:firstRow="1" w:lastRow="0" w:firstColumn="1" w:lastColumn="0" w:noHBand="0" w:noVBand="1"/>
      </w:tblPr>
      <w:tblGrid>
        <w:gridCol w:w="674"/>
        <w:gridCol w:w="3716"/>
        <w:gridCol w:w="2268"/>
        <w:gridCol w:w="1134"/>
        <w:gridCol w:w="1842"/>
      </w:tblGrid>
      <w:tr w:rsidR="00122238" w:rsidRPr="00122238" w14:paraId="3E9A8A68" w14:textId="77777777" w:rsidTr="00E90400">
        <w:tc>
          <w:tcPr>
            <w:tcW w:w="9634" w:type="dxa"/>
            <w:gridSpan w:val="5"/>
          </w:tcPr>
          <w:p w14:paraId="3D1736B5" w14:textId="77777777" w:rsidR="00B97958" w:rsidRPr="00122238" w:rsidRDefault="00B97958" w:rsidP="000C0216">
            <w:pPr>
              <w:jc w:val="center"/>
              <w:rPr>
                <w:b/>
              </w:rPr>
            </w:pPr>
            <w:r w:rsidRPr="00122238">
              <w:rPr>
                <w:b/>
              </w:rPr>
              <w:t xml:space="preserve">Характеристика уровней </w:t>
            </w:r>
            <w:r w:rsidR="002D358E" w:rsidRPr="00122238">
              <w:rPr>
                <w:b/>
              </w:rPr>
              <w:t xml:space="preserve">достижения </w:t>
            </w:r>
            <w:r w:rsidRPr="00122238">
              <w:rPr>
                <w:b/>
              </w:rPr>
              <w:t xml:space="preserve">результатов </w:t>
            </w:r>
            <w:r w:rsidR="000C0216" w:rsidRPr="00122238">
              <w:rPr>
                <w:b/>
              </w:rPr>
              <w:t>обучения (индикаторов)</w:t>
            </w:r>
          </w:p>
        </w:tc>
      </w:tr>
      <w:tr w:rsidR="00122238" w:rsidRPr="00122238" w14:paraId="34CFED31" w14:textId="77777777" w:rsidTr="0051172A">
        <w:tc>
          <w:tcPr>
            <w:tcW w:w="674" w:type="dxa"/>
            <w:vMerge w:val="restart"/>
          </w:tcPr>
          <w:p w14:paraId="49BC8AA7" w14:textId="77777777" w:rsidR="0051172A" w:rsidRPr="00122238" w:rsidRDefault="0051172A" w:rsidP="005220F0">
            <w:pPr>
              <w:jc w:val="center"/>
              <w:rPr>
                <w:b/>
              </w:rPr>
            </w:pPr>
            <w:r w:rsidRPr="00122238">
              <w:rPr>
                <w:b/>
              </w:rPr>
              <w:t>№ п/п</w:t>
            </w:r>
          </w:p>
        </w:tc>
        <w:tc>
          <w:tcPr>
            <w:tcW w:w="3716" w:type="dxa"/>
            <w:vMerge w:val="restart"/>
          </w:tcPr>
          <w:p w14:paraId="611FFE76" w14:textId="77777777" w:rsidR="0051172A" w:rsidRPr="00122238" w:rsidRDefault="00B97958" w:rsidP="005220F0">
            <w:pPr>
              <w:jc w:val="center"/>
              <w:rPr>
                <w:b/>
              </w:rPr>
            </w:pPr>
            <w:r w:rsidRPr="00122238">
              <w:rPr>
                <w:b/>
              </w:rPr>
              <w:t>Содержание у</w:t>
            </w:r>
            <w:r w:rsidR="0051172A" w:rsidRPr="00122238">
              <w:rPr>
                <w:b/>
              </w:rPr>
              <w:t>ров</w:t>
            </w:r>
            <w:r w:rsidRPr="00122238">
              <w:rPr>
                <w:b/>
              </w:rPr>
              <w:t>ня</w:t>
            </w:r>
            <w:r w:rsidR="0051172A" w:rsidRPr="00122238">
              <w:rPr>
                <w:b/>
              </w:rPr>
              <w:t xml:space="preserve"> выполнения </w:t>
            </w:r>
            <w:r w:rsidR="00F34610" w:rsidRPr="00122238">
              <w:rPr>
                <w:b/>
              </w:rPr>
              <w:t xml:space="preserve">критерия </w:t>
            </w:r>
            <w:r w:rsidRPr="00122238">
              <w:rPr>
                <w:b/>
              </w:rPr>
              <w:t>оценивания результатов обучения</w:t>
            </w:r>
          </w:p>
          <w:p w14:paraId="2371CDE2" w14:textId="77777777" w:rsidR="0051172A" w:rsidRPr="00122238" w:rsidRDefault="0051172A" w:rsidP="005220F0">
            <w:pPr>
              <w:jc w:val="center"/>
              <w:rPr>
                <w:b/>
              </w:rPr>
            </w:pPr>
            <w:r w:rsidRPr="00122238">
              <w:rPr>
                <w:b/>
              </w:rPr>
              <w:t>(выполненное оценочное задание)</w:t>
            </w:r>
          </w:p>
        </w:tc>
        <w:tc>
          <w:tcPr>
            <w:tcW w:w="5244" w:type="dxa"/>
            <w:gridSpan w:val="3"/>
          </w:tcPr>
          <w:p w14:paraId="5FF428D9" w14:textId="77777777" w:rsidR="0051172A" w:rsidRPr="00122238" w:rsidRDefault="0051172A" w:rsidP="00E25A6E">
            <w:pPr>
              <w:jc w:val="center"/>
              <w:rPr>
                <w:b/>
              </w:rPr>
            </w:pPr>
            <w:r w:rsidRPr="00122238">
              <w:rPr>
                <w:b/>
              </w:rPr>
              <w:t>Шкала оцен</w:t>
            </w:r>
            <w:r w:rsidR="00E25A6E" w:rsidRPr="00122238">
              <w:rPr>
                <w:b/>
              </w:rPr>
              <w:t xml:space="preserve">ивания </w:t>
            </w:r>
          </w:p>
        </w:tc>
      </w:tr>
      <w:tr w:rsidR="00122238" w:rsidRPr="00122238" w14:paraId="7EE38F19" w14:textId="77777777" w:rsidTr="00354ACA">
        <w:tc>
          <w:tcPr>
            <w:tcW w:w="674" w:type="dxa"/>
            <w:vMerge/>
          </w:tcPr>
          <w:p w14:paraId="27CB3AE8" w14:textId="77777777" w:rsidR="0051172A" w:rsidRPr="00122238" w:rsidRDefault="0051172A">
            <w:pPr>
              <w:rPr>
                <w:b/>
              </w:rPr>
            </w:pPr>
          </w:p>
        </w:tc>
        <w:tc>
          <w:tcPr>
            <w:tcW w:w="3716" w:type="dxa"/>
            <w:vMerge/>
          </w:tcPr>
          <w:p w14:paraId="3A9FA269" w14:textId="77777777" w:rsidR="0051172A" w:rsidRPr="00122238" w:rsidRDefault="0051172A">
            <w:pPr>
              <w:rPr>
                <w:b/>
              </w:rPr>
            </w:pPr>
          </w:p>
        </w:tc>
        <w:tc>
          <w:tcPr>
            <w:tcW w:w="3402" w:type="dxa"/>
            <w:gridSpan w:val="2"/>
          </w:tcPr>
          <w:p w14:paraId="19265E9A" w14:textId="77777777" w:rsidR="0051172A" w:rsidRPr="00122238" w:rsidRDefault="0051172A" w:rsidP="0051172A">
            <w:pPr>
              <w:jc w:val="center"/>
              <w:rPr>
                <w:b/>
              </w:rPr>
            </w:pPr>
            <w:r w:rsidRPr="00122238">
              <w:rPr>
                <w:b/>
              </w:rPr>
              <w:t xml:space="preserve">Традиционная </w:t>
            </w:r>
            <w:r w:rsidR="00B97958" w:rsidRPr="00122238">
              <w:rPr>
                <w:b/>
              </w:rPr>
              <w:t>характеристика уровня</w:t>
            </w:r>
          </w:p>
        </w:tc>
        <w:tc>
          <w:tcPr>
            <w:tcW w:w="1842" w:type="dxa"/>
          </w:tcPr>
          <w:p w14:paraId="70080638" w14:textId="77777777" w:rsidR="0051172A" w:rsidRPr="00122238" w:rsidRDefault="0051172A" w:rsidP="005220F0">
            <w:pPr>
              <w:jc w:val="center"/>
              <w:rPr>
                <w:b/>
              </w:rPr>
            </w:pPr>
            <w:r w:rsidRPr="00122238">
              <w:rPr>
                <w:b/>
              </w:rPr>
              <w:t>Качественная</w:t>
            </w:r>
            <w:r w:rsidR="00B97958" w:rsidRPr="00122238">
              <w:rPr>
                <w:b/>
              </w:rPr>
              <w:t xml:space="preserve"> характеристика уровня</w:t>
            </w:r>
          </w:p>
        </w:tc>
      </w:tr>
      <w:tr w:rsidR="00122238" w:rsidRPr="00122238" w14:paraId="7C1F2EDB" w14:textId="77777777" w:rsidTr="00354ACA">
        <w:tc>
          <w:tcPr>
            <w:tcW w:w="674" w:type="dxa"/>
          </w:tcPr>
          <w:p w14:paraId="7AF59C8D" w14:textId="77777777" w:rsidR="0051172A" w:rsidRPr="00122238" w:rsidRDefault="0051172A" w:rsidP="005C1E79">
            <w:r w:rsidRPr="00122238">
              <w:t>1.</w:t>
            </w:r>
          </w:p>
        </w:tc>
        <w:tc>
          <w:tcPr>
            <w:tcW w:w="3716" w:type="dxa"/>
          </w:tcPr>
          <w:p w14:paraId="3B83D1C5" w14:textId="77777777" w:rsidR="00680FEE" w:rsidRPr="00122238" w:rsidRDefault="00F34610" w:rsidP="000C0216">
            <w:r w:rsidRPr="00122238">
              <w:t>Р</w:t>
            </w:r>
            <w:r w:rsidR="00680FEE" w:rsidRPr="00122238">
              <w:t>езультат</w:t>
            </w:r>
            <w:r w:rsidRPr="00122238">
              <w:t>ы</w:t>
            </w:r>
            <w:r w:rsidR="00680FEE" w:rsidRPr="00122238">
              <w:t xml:space="preserve"> обучения </w:t>
            </w:r>
            <w:r w:rsidR="000C0216" w:rsidRPr="00122238">
              <w:t>(</w:t>
            </w:r>
            <w:r w:rsidR="002D358E" w:rsidRPr="00122238">
              <w:t>индикаторы</w:t>
            </w:r>
            <w:r w:rsidR="000C0216" w:rsidRPr="00122238">
              <w:t>)</w:t>
            </w:r>
            <w:r w:rsidR="002D358E" w:rsidRPr="00122238">
              <w:t xml:space="preserve"> достигнуты </w:t>
            </w:r>
            <w:r w:rsidR="00680FEE" w:rsidRPr="00122238">
              <w:t>в полном объеме, замечаний нет</w:t>
            </w:r>
          </w:p>
        </w:tc>
        <w:tc>
          <w:tcPr>
            <w:tcW w:w="2268" w:type="dxa"/>
          </w:tcPr>
          <w:p w14:paraId="4B1358D8" w14:textId="77777777" w:rsidR="002A70B9" w:rsidRPr="00122238" w:rsidRDefault="0051172A" w:rsidP="002A70B9">
            <w:pPr>
              <w:jc w:val="center"/>
            </w:pPr>
            <w:r w:rsidRPr="00122238">
              <w:t xml:space="preserve">Отлично </w:t>
            </w:r>
          </w:p>
          <w:p w14:paraId="40442DFC" w14:textId="77777777" w:rsidR="0051172A" w:rsidRPr="00122238" w:rsidRDefault="002A70B9" w:rsidP="002A70B9">
            <w:pPr>
              <w:jc w:val="center"/>
            </w:pPr>
            <w:r w:rsidRPr="00122238">
              <w:t xml:space="preserve">(80-100 баллов) </w:t>
            </w:r>
          </w:p>
        </w:tc>
        <w:tc>
          <w:tcPr>
            <w:tcW w:w="1134" w:type="dxa"/>
            <w:vMerge w:val="restart"/>
          </w:tcPr>
          <w:p w14:paraId="12A4FC62" w14:textId="77777777" w:rsidR="0051172A" w:rsidRPr="00122238" w:rsidRDefault="0051172A" w:rsidP="005C1E79">
            <w:pPr>
              <w:jc w:val="center"/>
            </w:pPr>
            <w:r w:rsidRPr="00122238">
              <w:t>Зачтено</w:t>
            </w:r>
          </w:p>
        </w:tc>
        <w:tc>
          <w:tcPr>
            <w:tcW w:w="1842" w:type="dxa"/>
          </w:tcPr>
          <w:p w14:paraId="5E72FB4A" w14:textId="77777777" w:rsidR="0051172A" w:rsidRPr="00122238" w:rsidRDefault="0051172A" w:rsidP="005C1E79">
            <w:pPr>
              <w:jc w:val="center"/>
            </w:pPr>
            <w:r w:rsidRPr="00122238">
              <w:t>Высокий (В)</w:t>
            </w:r>
          </w:p>
        </w:tc>
      </w:tr>
      <w:tr w:rsidR="00122238" w:rsidRPr="00122238" w14:paraId="496CBAF0" w14:textId="77777777" w:rsidTr="00354ACA">
        <w:trPr>
          <w:trHeight w:val="1377"/>
        </w:trPr>
        <w:tc>
          <w:tcPr>
            <w:tcW w:w="674" w:type="dxa"/>
          </w:tcPr>
          <w:p w14:paraId="535573C1" w14:textId="77777777" w:rsidR="0051172A" w:rsidRPr="00122238" w:rsidRDefault="0051172A" w:rsidP="005C1E79">
            <w:r w:rsidRPr="00122238">
              <w:t xml:space="preserve">2. </w:t>
            </w:r>
          </w:p>
        </w:tc>
        <w:tc>
          <w:tcPr>
            <w:tcW w:w="3716" w:type="dxa"/>
          </w:tcPr>
          <w:p w14:paraId="1046980C" w14:textId="77777777" w:rsidR="00680FEE" w:rsidRPr="00122238" w:rsidRDefault="00F34610" w:rsidP="002D358E">
            <w:r w:rsidRPr="00122238">
              <w:t xml:space="preserve">Результаты </w:t>
            </w:r>
            <w:r w:rsidR="000C0216" w:rsidRPr="00122238">
              <w:t>обучения (индикаторы)</w:t>
            </w:r>
            <w:r w:rsidR="002D358E" w:rsidRPr="00122238">
              <w:t xml:space="preserve"> в целом достигнуты</w:t>
            </w:r>
            <w:r w:rsidR="0051172A" w:rsidRPr="00122238">
              <w:t>, имеются замечания, которые не требуют обязательного устранения</w:t>
            </w:r>
          </w:p>
        </w:tc>
        <w:tc>
          <w:tcPr>
            <w:tcW w:w="2268" w:type="dxa"/>
          </w:tcPr>
          <w:p w14:paraId="7F43AB2B" w14:textId="77777777" w:rsidR="002A70B9" w:rsidRPr="00122238" w:rsidRDefault="0051172A" w:rsidP="005C1E79">
            <w:pPr>
              <w:jc w:val="center"/>
            </w:pPr>
            <w:r w:rsidRPr="00122238">
              <w:t xml:space="preserve">Хорошо </w:t>
            </w:r>
          </w:p>
          <w:p w14:paraId="620A9445" w14:textId="77777777" w:rsidR="0051172A" w:rsidRPr="00122238" w:rsidRDefault="0051172A" w:rsidP="005C1E79">
            <w:pPr>
              <w:jc w:val="center"/>
            </w:pPr>
            <w:r w:rsidRPr="00122238">
              <w:t>(</w:t>
            </w:r>
            <w:r w:rsidR="002A70B9" w:rsidRPr="00122238">
              <w:t>60-79 баллов</w:t>
            </w:r>
            <w:r w:rsidRPr="00122238">
              <w:t>)</w:t>
            </w:r>
          </w:p>
        </w:tc>
        <w:tc>
          <w:tcPr>
            <w:tcW w:w="1134" w:type="dxa"/>
            <w:vMerge/>
          </w:tcPr>
          <w:p w14:paraId="4AE6FA73" w14:textId="77777777" w:rsidR="0051172A" w:rsidRPr="00122238" w:rsidRDefault="0051172A" w:rsidP="005C1E79">
            <w:pPr>
              <w:jc w:val="center"/>
            </w:pPr>
          </w:p>
        </w:tc>
        <w:tc>
          <w:tcPr>
            <w:tcW w:w="1842" w:type="dxa"/>
          </w:tcPr>
          <w:p w14:paraId="1A22F063" w14:textId="77777777" w:rsidR="0051172A" w:rsidRPr="00122238" w:rsidRDefault="0051172A" w:rsidP="005C1E79">
            <w:pPr>
              <w:jc w:val="center"/>
            </w:pPr>
            <w:r w:rsidRPr="00122238">
              <w:t>Средний (С)</w:t>
            </w:r>
          </w:p>
        </w:tc>
      </w:tr>
      <w:tr w:rsidR="00122238" w:rsidRPr="00122238" w14:paraId="3574D63A" w14:textId="77777777" w:rsidTr="00354ACA">
        <w:tc>
          <w:tcPr>
            <w:tcW w:w="674" w:type="dxa"/>
          </w:tcPr>
          <w:p w14:paraId="6B4C7322" w14:textId="77777777" w:rsidR="0051172A" w:rsidRPr="00122238" w:rsidRDefault="0051172A" w:rsidP="005C1E79">
            <w:r w:rsidRPr="00122238">
              <w:t>3.</w:t>
            </w:r>
          </w:p>
        </w:tc>
        <w:tc>
          <w:tcPr>
            <w:tcW w:w="3716" w:type="dxa"/>
          </w:tcPr>
          <w:p w14:paraId="6EE9D968" w14:textId="77777777" w:rsidR="0051172A" w:rsidRPr="00122238" w:rsidRDefault="002D358E" w:rsidP="002D358E">
            <w:r w:rsidRPr="00122238">
              <w:t>Р</w:t>
            </w:r>
            <w:r w:rsidR="00680FEE" w:rsidRPr="00122238">
              <w:t>езультат</w:t>
            </w:r>
            <w:r w:rsidRPr="00122238">
              <w:t>ы</w:t>
            </w:r>
            <w:r w:rsidR="00680FEE" w:rsidRPr="00122238">
              <w:t xml:space="preserve"> </w:t>
            </w:r>
            <w:r w:rsidR="000C0216" w:rsidRPr="00122238">
              <w:t xml:space="preserve">обучения (индикаторы) </w:t>
            </w:r>
            <w:r w:rsidRPr="00122238">
              <w:t xml:space="preserve">достигнуты </w:t>
            </w:r>
            <w:r w:rsidR="00680FEE" w:rsidRPr="00122238">
              <w:t xml:space="preserve">не </w:t>
            </w:r>
            <w:r w:rsidR="00C224C9" w:rsidRPr="00122238">
              <w:t>в полной мере</w:t>
            </w:r>
            <w:r w:rsidR="0051172A" w:rsidRPr="00122238">
              <w:t>, есть замечания</w:t>
            </w:r>
          </w:p>
        </w:tc>
        <w:tc>
          <w:tcPr>
            <w:tcW w:w="2268" w:type="dxa"/>
          </w:tcPr>
          <w:p w14:paraId="1C4666F1" w14:textId="77777777" w:rsidR="0051172A" w:rsidRPr="00122238" w:rsidRDefault="0051172A" w:rsidP="005C1E79">
            <w:pPr>
              <w:jc w:val="center"/>
            </w:pPr>
            <w:r w:rsidRPr="00122238">
              <w:t xml:space="preserve">Удовлетворительно </w:t>
            </w:r>
          </w:p>
          <w:p w14:paraId="53E7DE47" w14:textId="77777777" w:rsidR="002A70B9" w:rsidRPr="00122238" w:rsidRDefault="002A70B9" w:rsidP="005C1E79">
            <w:pPr>
              <w:jc w:val="center"/>
            </w:pPr>
            <w:r w:rsidRPr="00122238">
              <w:t>(40-59 баллов)</w:t>
            </w:r>
          </w:p>
        </w:tc>
        <w:tc>
          <w:tcPr>
            <w:tcW w:w="1134" w:type="dxa"/>
            <w:vMerge/>
          </w:tcPr>
          <w:p w14:paraId="01472283" w14:textId="77777777" w:rsidR="0051172A" w:rsidRPr="00122238" w:rsidRDefault="0051172A" w:rsidP="005C1E79">
            <w:pPr>
              <w:jc w:val="center"/>
            </w:pPr>
          </w:p>
        </w:tc>
        <w:tc>
          <w:tcPr>
            <w:tcW w:w="1842" w:type="dxa"/>
          </w:tcPr>
          <w:p w14:paraId="2103B177" w14:textId="77777777" w:rsidR="0051172A" w:rsidRPr="00122238" w:rsidRDefault="0051172A" w:rsidP="005C1E79">
            <w:pPr>
              <w:jc w:val="center"/>
            </w:pPr>
            <w:r w:rsidRPr="00122238">
              <w:t>Пороговый (П)</w:t>
            </w:r>
          </w:p>
          <w:p w14:paraId="25BBECB6" w14:textId="77777777" w:rsidR="0051172A" w:rsidRPr="00122238" w:rsidRDefault="0051172A" w:rsidP="005C1E79">
            <w:pPr>
              <w:jc w:val="center"/>
            </w:pPr>
          </w:p>
        </w:tc>
      </w:tr>
      <w:tr w:rsidR="00122238" w:rsidRPr="00122238" w14:paraId="3184856F" w14:textId="77777777" w:rsidTr="00354ACA">
        <w:tc>
          <w:tcPr>
            <w:tcW w:w="674" w:type="dxa"/>
          </w:tcPr>
          <w:p w14:paraId="5E4B3191" w14:textId="77777777" w:rsidR="005C1E79" w:rsidRPr="00122238" w:rsidRDefault="005C1E79" w:rsidP="005C1E79">
            <w:r w:rsidRPr="00122238">
              <w:lastRenderedPageBreak/>
              <w:t>4.</w:t>
            </w:r>
          </w:p>
        </w:tc>
        <w:tc>
          <w:tcPr>
            <w:tcW w:w="3716" w:type="dxa"/>
          </w:tcPr>
          <w:p w14:paraId="05B97C91" w14:textId="77777777" w:rsidR="005C1E79" w:rsidRPr="00122238" w:rsidRDefault="007237CB" w:rsidP="009A65FD">
            <w:r w:rsidRPr="00122238">
              <w:t xml:space="preserve">Освоение результатов обучения не </w:t>
            </w:r>
            <w:r w:rsidR="009A65FD" w:rsidRPr="00122238">
              <w:t>соответствует</w:t>
            </w:r>
            <w:r w:rsidRPr="00122238">
              <w:t xml:space="preserve"> индикатор</w:t>
            </w:r>
            <w:r w:rsidR="009A65FD" w:rsidRPr="00122238">
              <w:t>ам</w:t>
            </w:r>
            <w:r w:rsidR="005C1E79" w:rsidRPr="00122238">
              <w:t>, име</w:t>
            </w:r>
            <w:r w:rsidRPr="00122238">
              <w:t xml:space="preserve">ются </w:t>
            </w:r>
            <w:r w:rsidR="005C1E79" w:rsidRPr="00122238">
              <w:t>существенные ошибки и замечания, требует</w:t>
            </w:r>
            <w:r w:rsidRPr="00122238">
              <w:t>ся доработка</w:t>
            </w:r>
          </w:p>
        </w:tc>
        <w:tc>
          <w:tcPr>
            <w:tcW w:w="2268" w:type="dxa"/>
          </w:tcPr>
          <w:p w14:paraId="37EC87F0" w14:textId="77777777" w:rsidR="002A70B9" w:rsidRPr="00122238" w:rsidRDefault="005C1E79" w:rsidP="005C1E79">
            <w:pPr>
              <w:jc w:val="center"/>
            </w:pPr>
            <w:r w:rsidRPr="00122238">
              <w:t xml:space="preserve">Неудовлетворительно </w:t>
            </w:r>
          </w:p>
          <w:p w14:paraId="0827E40C" w14:textId="77777777" w:rsidR="005C1E79" w:rsidRPr="00122238" w:rsidRDefault="002A70B9" w:rsidP="005C1E79">
            <w:pPr>
              <w:jc w:val="center"/>
            </w:pPr>
            <w:r w:rsidRPr="00122238">
              <w:t>(менее 40 баллов)</w:t>
            </w:r>
          </w:p>
        </w:tc>
        <w:tc>
          <w:tcPr>
            <w:tcW w:w="1134" w:type="dxa"/>
          </w:tcPr>
          <w:p w14:paraId="7D645C60" w14:textId="77777777" w:rsidR="005C1E79" w:rsidRPr="00122238" w:rsidRDefault="0051172A" w:rsidP="005C1E79">
            <w:pPr>
              <w:jc w:val="center"/>
            </w:pPr>
            <w:r w:rsidRPr="00122238">
              <w:t>Не зачтено</w:t>
            </w:r>
          </w:p>
        </w:tc>
        <w:tc>
          <w:tcPr>
            <w:tcW w:w="1842" w:type="dxa"/>
          </w:tcPr>
          <w:p w14:paraId="0E38BBAD" w14:textId="77777777" w:rsidR="005C1E79" w:rsidRPr="00122238" w:rsidRDefault="005C1E79" w:rsidP="005C1E79">
            <w:pPr>
              <w:jc w:val="center"/>
            </w:pPr>
            <w:r w:rsidRPr="00122238">
              <w:t>Недостаточный (Н)</w:t>
            </w:r>
          </w:p>
        </w:tc>
      </w:tr>
      <w:tr w:rsidR="0051172A" w:rsidRPr="00122238" w14:paraId="37051932" w14:textId="77777777" w:rsidTr="00354ACA">
        <w:tc>
          <w:tcPr>
            <w:tcW w:w="674" w:type="dxa"/>
          </w:tcPr>
          <w:p w14:paraId="43FFC5E5" w14:textId="77777777" w:rsidR="0051172A" w:rsidRPr="00122238" w:rsidRDefault="0051172A" w:rsidP="005C1E79">
            <w:r w:rsidRPr="00122238">
              <w:t>5.</w:t>
            </w:r>
          </w:p>
        </w:tc>
        <w:tc>
          <w:tcPr>
            <w:tcW w:w="3716" w:type="dxa"/>
          </w:tcPr>
          <w:p w14:paraId="4657C279" w14:textId="77777777" w:rsidR="0051172A" w:rsidRPr="00122238" w:rsidRDefault="00F34610" w:rsidP="009D0226">
            <w:r w:rsidRPr="00122238">
              <w:t>Р</w:t>
            </w:r>
            <w:r w:rsidR="00B97958" w:rsidRPr="00122238">
              <w:t xml:space="preserve">езультат обучения не достигнут, задание </w:t>
            </w:r>
            <w:r w:rsidR="0051172A" w:rsidRPr="00122238">
              <w:t>н</w:t>
            </w:r>
            <w:r w:rsidRPr="00122238">
              <w:t xml:space="preserve">е выполнено </w:t>
            </w:r>
          </w:p>
        </w:tc>
        <w:tc>
          <w:tcPr>
            <w:tcW w:w="3402" w:type="dxa"/>
            <w:gridSpan w:val="2"/>
          </w:tcPr>
          <w:p w14:paraId="2FCC8575" w14:textId="77777777" w:rsidR="0051172A" w:rsidRPr="00122238" w:rsidRDefault="0051172A" w:rsidP="005C1E79">
            <w:pPr>
              <w:jc w:val="center"/>
            </w:pPr>
            <w:r w:rsidRPr="00122238">
              <w:t>Недостаточно свидетельств для оценивания</w:t>
            </w:r>
          </w:p>
        </w:tc>
        <w:tc>
          <w:tcPr>
            <w:tcW w:w="1842" w:type="dxa"/>
          </w:tcPr>
          <w:p w14:paraId="5428A9C0" w14:textId="77777777" w:rsidR="0051172A" w:rsidRPr="00122238" w:rsidRDefault="0051172A" w:rsidP="005C1E79">
            <w:pPr>
              <w:jc w:val="center"/>
            </w:pPr>
            <w:r w:rsidRPr="00122238">
              <w:t>Нет результата</w:t>
            </w:r>
          </w:p>
        </w:tc>
      </w:tr>
    </w:tbl>
    <w:p w14:paraId="59A462F6" w14:textId="77777777" w:rsidR="005220F0" w:rsidRPr="00122238" w:rsidRDefault="005220F0"/>
    <w:p w14:paraId="1275625E" w14:textId="77777777" w:rsidR="0085237D" w:rsidRPr="00122238" w:rsidRDefault="0085237D"/>
    <w:p w14:paraId="3C4B7250" w14:textId="77777777" w:rsidR="005220F0" w:rsidRPr="00122238" w:rsidRDefault="00F51817" w:rsidP="00F51817">
      <w:pPr>
        <w:ind w:left="418"/>
        <w:jc w:val="both"/>
        <w:rPr>
          <w:b/>
          <w:szCs w:val="28"/>
        </w:rPr>
      </w:pPr>
      <w:r w:rsidRPr="00122238">
        <w:rPr>
          <w:b/>
          <w:szCs w:val="28"/>
        </w:rPr>
        <w:t xml:space="preserve">5. </w:t>
      </w:r>
      <w:r w:rsidR="00A21496" w:rsidRPr="00122238">
        <w:rPr>
          <w:b/>
          <w:szCs w:val="28"/>
        </w:rPr>
        <w:t xml:space="preserve">СОДЕРЖАНИЕ </w:t>
      </w:r>
      <w:r w:rsidR="00555B24" w:rsidRPr="00122238">
        <w:rPr>
          <w:b/>
          <w:szCs w:val="28"/>
        </w:rPr>
        <w:t xml:space="preserve">КОНТРОЛЬНО-ОЦЕНОЧНЫХ МЕРОПРИЯТИЙ </w:t>
      </w:r>
      <w:r w:rsidR="00A21496" w:rsidRPr="00122238">
        <w:rPr>
          <w:b/>
          <w:szCs w:val="28"/>
        </w:rPr>
        <w:t>ПО ДИСЦИПЛИНЕ МОДУЛЯ</w:t>
      </w:r>
    </w:p>
    <w:p w14:paraId="356D2973" w14:textId="77777777" w:rsidR="00513CF8" w:rsidRPr="00122238" w:rsidRDefault="00513CF8" w:rsidP="00513CF8">
      <w:pPr>
        <w:jc w:val="both"/>
      </w:pPr>
    </w:p>
    <w:p w14:paraId="37DBF812" w14:textId="77777777" w:rsidR="00B84609" w:rsidRPr="00122238" w:rsidRDefault="00F51817" w:rsidP="000236E5">
      <w:pPr>
        <w:jc w:val="both"/>
        <w:rPr>
          <w:b/>
          <w:szCs w:val="28"/>
        </w:rPr>
      </w:pPr>
      <w:r w:rsidRPr="00122238">
        <w:rPr>
          <w:b/>
          <w:szCs w:val="28"/>
        </w:rPr>
        <w:t>5</w:t>
      </w:r>
      <w:r w:rsidR="00E5112E" w:rsidRPr="00122238">
        <w:rPr>
          <w:b/>
          <w:szCs w:val="28"/>
        </w:rPr>
        <w:t xml:space="preserve">.1. </w:t>
      </w:r>
      <w:r w:rsidR="000236E5" w:rsidRPr="00122238">
        <w:rPr>
          <w:b/>
          <w:szCs w:val="28"/>
        </w:rPr>
        <w:t xml:space="preserve">Описание аудиторных </w:t>
      </w:r>
      <w:r w:rsidR="000236E5" w:rsidRPr="00122238">
        <w:rPr>
          <w:b/>
        </w:rPr>
        <w:t>контрольно-оценочных мероприятий</w:t>
      </w:r>
      <w:r w:rsidR="000236E5" w:rsidRPr="00122238">
        <w:rPr>
          <w:b/>
          <w:szCs w:val="28"/>
        </w:rPr>
        <w:t xml:space="preserve"> по дисциплине модуля</w:t>
      </w:r>
    </w:p>
    <w:p w14:paraId="0CC89579" w14:textId="77777777" w:rsidR="00BF50EF" w:rsidRPr="00122238" w:rsidRDefault="00BF50EF" w:rsidP="00236A1A"/>
    <w:p w14:paraId="061AE8A6" w14:textId="77777777" w:rsidR="00F36925" w:rsidRPr="00122238" w:rsidRDefault="00F36925" w:rsidP="00A71C95">
      <w:pPr>
        <w:spacing w:line="276" w:lineRule="auto"/>
        <w:rPr>
          <w:b/>
          <w:bCs/>
        </w:rPr>
      </w:pPr>
      <w:r w:rsidRPr="00122238">
        <w:rPr>
          <w:b/>
        </w:rPr>
        <w:t>5.1.1</w:t>
      </w:r>
      <w:r w:rsidR="00E86306" w:rsidRPr="00122238">
        <w:rPr>
          <w:b/>
          <w:bCs/>
        </w:rPr>
        <w:t xml:space="preserve">. </w:t>
      </w:r>
      <w:r w:rsidRPr="00122238">
        <w:rPr>
          <w:b/>
        </w:rPr>
        <w:t>Лекции</w:t>
      </w:r>
    </w:p>
    <w:p w14:paraId="515BE9CB" w14:textId="77777777" w:rsidR="00EE588C" w:rsidRPr="00122238" w:rsidRDefault="00EE588C" w:rsidP="003A337F"/>
    <w:p w14:paraId="4E24E125" w14:textId="77777777" w:rsidR="003A337F" w:rsidRPr="00122238" w:rsidRDefault="003A337F" w:rsidP="003A337F">
      <w:pPr>
        <w:ind w:left="284"/>
        <w:jc w:val="both"/>
      </w:pPr>
      <w:r w:rsidRPr="00122238">
        <w:t>Самостоятельное изучение теоретического материала по темам/разделам лекций в соответствии с содержанием дисциплины (п. 1.2. РПД)</w:t>
      </w:r>
    </w:p>
    <w:p w14:paraId="77DE1E75" w14:textId="77777777" w:rsidR="00BF50EF" w:rsidRPr="00122238" w:rsidRDefault="00BF50EF" w:rsidP="00236A1A"/>
    <w:p w14:paraId="1F435C6D" w14:textId="20FC622D" w:rsidR="00F36925" w:rsidRPr="00122238" w:rsidRDefault="00F36925" w:rsidP="00A71C95">
      <w:pPr>
        <w:spacing w:line="276" w:lineRule="auto"/>
        <w:rPr>
          <w:b/>
          <w:bCs/>
        </w:rPr>
      </w:pPr>
      <w:r w:rsidRPr="00122238">
        <w:rPr>
          <w:b/>
        </w:rPr>
        <w:t>5.1.2</w:t>
      </w:r>
      <w:r w:rsidR="00E86306" w:rsidRPr="00122238">
        <w:rPr>
          <w:b/>
          <w:bCs/>
        </w:rPr>
        <w:t xml:space="preserve">. </w:t>
      </w:r>
      <w:r w:rsidR="007A39CD" w:rsidRPr="00122238">
        <w:rPr>
          <w:b/>
        </w:rPr>
        <w:t>Лабораторные работы</w:t>
      </w:r>
    </w:p>
    <w:p w14:paraId="763D870E" w14:textId="77777777" w:rsidR="00616B50" w:rsidRPr="00122238" w:rsidRDefault="00616B50" w:rsidP="00A71C95">
      <w:pPr>
        <w:spacing w:line="276" w:lineRule="auto"/>
        <w:ind w:firstLine="284"/>
      </w:pPr>
      <w:r w:rsidRPr="00122238">
        <w:t>Примерный перечень тем</w:t>
      </w:r>
    </w:p>
    <w:p w14:paraId="31730C8A" w14:textId="77777777" w:rsidR="0058664B" w:rsidRPr="00122238" w:rsidRDefault="00254467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Моделирование временных рядов</w:t>
      </w:r>
    </w:p>
    <w:p w14:paraId="25B4C5B4" w14:textId="77777777" w:rsidR="00254467" w:rsidRPr="00122238" w:rsidRDefault="00254467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Визуализация и предварительный анализ временных рядов</w:t>
      </w:r>
    </w:p>
    <w:p w14:paraId="23114D61" w14:textId="77777777" w:rsidR="00254467" w:rsidRPr="00122238" w:rsidRDefault="00254467" w:rsidP="00254467">
      <w:pPr>
        <w:pStyle w:val="a3"/>
        <w:numPr>
          <w:ilvl w:val="0"/>
          <w:numId w:val="16"/>
        </w:numPr>
        <w:spacing w:line="276" w:lineRule="auto"/>
      </w:pPr>
      <w:r w:rsidRPr="00122238">
        <w:t xml:space="preserve">Основы </w:t>
      </w:r>
      <w:proofErr w:type="spellStart"/>
      <w:r w:rsidRPr="00122238">
        <w:t>фреймворка</w:t>
      </w:r>
      <w:proofErr w:type="spellEnd"/>
      <w:r w:rsidRPr="00122238">
        <w:t xml:space="preserve"> работы с временными рядами</w:t>
      </w:r>
    </w:p>
    <w:p w14:paraId="69D2448C" w14:textId="0648526B" w:rsidR="00254467" w:rsidRPr="008624A4" w:rsidRDefault="008B0FEB" w:rsidP="00254467">
      <w:pPr>
        <w:pStyle w:val="a3"/>
        <w:numPr>
          <w:ilvl w:val="0"/>
          <w:numId w:val="16"/>
        </w:numPr>
        <w:spacing w:line="276" w:lineRule="auto"/>
      </w:pPr>
      <w:r w:rsidRPr="00122238">
        <w:t xml:space="preserve">Изучение особенностей настройки моделей </w:t>
      </w:r>
      <w:r w:rsidRPr="00122238">
        <w:rPr>
          <w:lang w:val="en-US"/>
        </w:rPr>
        <w:t>ARIMA</w:t>
      </w:r>
    </w:p>
    <w:p w14:paraId="1EF7C6AA" w14:textId="77777777" w:rsidR="008624A4" w:rsidRPr="00122238" w:rsidRDefault="008624A4" w:rsidP="008624A4">
      <w:pPr>
        <w:pStyle w:val="a3"/>
        <w:numPr>
          <w:ilvl w:val="0"/>
          <w:numId w:val="16"/>
        </w:numPr>
        <w:spacing w:line="276" w:lineRule="auto"/>
      </w:pPr>
      <w:r w:rsidRPr="00122238">
        <w:t>Использование машинного обучения в задачах предсказания ВР</w:t>
      </w:r>
    </w:p>
    <w:p w14:paraId="429CA58C" w14:textId="77777777" w:rsidR="008B0FEB" w:rsidRPr="00122238" w:rsidRDefault="008B0FEB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Продвинутые техники работы с временными рядами и поиск аномалий во ВР</w:t>
      </w:r>
    </w:p>
    <w:p w14:paraId="0E87BAE9" w14:textId="77777777" w:rsidR="008B0FEB" w:rsidRPr="00122238" w:rsidRDefault="008B0FEB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Многомерные временные ряды</w:t>
      </w:r>
    </w:p>
    <w:p w14:paraId="73555D29" w14:textId="77777777" w:rsidR="008B0FEB" w:rsidRPr="00122238" w:rsidRDefault="008B0FEB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Использование глубокого обучения в задачах предсказания ВР</w:t>
      </w:r>
    </w:p>
    <w:p w14:paraId="2CE3D2E6" w14:textId="77777777" w:rsidR="008B0FEB" w:rsidRPr="00122238" w:rsidRDefault="008B0FEB" w:rsidP="00254467">
      <w:pPr>
        <w:pStyle w:val="a3"/>
        <w:numPr>
          <w:ilvl w:val="0"/>
          <w:numId w:val="16"/>
        </w:numPr>
        <w:spacing w:line="276" w:lineRule="auto"/>
      </w:pPr>
      <w:bookmarkStart w:id="1" w:name="_GoBack"/>
      <w:r w:rsidRPr="00122238">
        <w:t>Классификация ВР</w:t>
      </w:r>
      <w:bookmarkEnd w:id="1"/>
    </w:p>
    <w:p w14:paraId="3B1E95B3" w14:textId="77777777" w:rsidR="00EF4100" w:rsidRPr="00122238" w:rsidRDefault="00EF4100" w:rsidP="00616B50"/>
    <w:p w14:paraId="1F61CD32" w14:textId="77777777" w:rsidR="00E5112E" w:rsidRPr="00122238" w:rsidRDefault="000236E5" w:rsidP="000236E5">
      <w:pPr>
        <w:jc w:val="both"/>
        <w:rPr>
          <w:b/>
          <w:szCs w:val="28"/>
        </w:rPr>
      </w:pPr>
      <w:r w:rsidRPr="00122238">
        <w:rPr>
          <w:b/>
          <w:szCs w:val="28"/>
        </w:rPr>
        <w:t>5</w:t>
      </w:r>
      <w:r w:rsidR="00D34988" w:rsidRPr="00122238">
        <w:rPr>
          <w:b/>
          <w:szCs w:val="28"/>
        </w:rPr>
        <w:t>.2.</w:t>
      </w:r>
      <w:r w:rsidR="00E5112E" w:rsidRPr="00122238">
        <w:rPr>
          <w:b/>
          <w:szCs w:val="28"/>
        </w:rPr>
        <w:t xml:space="preserve"> </w:t>
      </w:r>
      <w:r w:rsidRPr="00122238">
        <w:rPr>
          <w:b/>
          <w:szCs w:val="28"/>
        </w:rPr>
        <w:t xml:space="preserve">Описание внеаудиторных </w:t>
      </w:r>
      <w:r w:rsidRPr="00122238">
        <w:rPr>
          <w:b/>
        </w:rPr>
        <w:t>контрольно-оценочных мероприятий</w:t>
      </w:r>
      <w:r w:rsidRPr="00122238">
        <w:rPr>
          <w:b/>
          <w:szCs w:val="28"/>
        </w:rPr>
        <w:t xml:space="preserve"> и средств текущего контроля по дисциплине модуля</w:t>
      </w:r>
    </w:p>
    <w:p w14:paraId="0609B07D" w14:textId="77777777" w:rsidR="005A2089" w:rsidRPr="00122238" w:rsidRDefault="005A2089" w:rsidP="000236E5">
      <w:pPr>
        <w:jc w:val="both"/>
        <w:rPr>
          <w:b/>
          <w:szCs w:val="28"/>
        </w:rPr>
      </w:pPr>
    </w:p>
    <w:p w14:paraId="0C0DB3CC" w14:textId="67363153" w:rsidR="007A39CD" w:rsidRPr="00122238" w:rsidRDefault="007A39CD" w:rsidP="007A39CD">
      <w:pPr>
        <w:spacing w:line="276" w:lineRule="auto"/>
        <w:rPr>
          <w:b/>
        </w:rPr>
      </w:pPr>
      <w:r w:rsidRPr="00122238">
        <w:rPr>
          <w:b/>
          <w:bCs/>
        </w:rPr>
        <w:t>5.2.</w:t>
      </w:r>
      <w:r w:rsidRPr="00122238">
        <w:rPr>
          <w:b/>
        </w:rPr>
        <w:t>1</w:t>
      </w:r>
      <w:r w:rsidRPr="00122238">
        <w:rPr>
          <w:b/>
          <w:bCs/>
        </w:rPr>
        <w:t>.</w:t>
      </w:r>
      <w:r w:rsidRPr="00122238">
        <w:t xml:space="preserve"> </w:t>
      </w:r>
      <w:r w:rsidRPr="00122238">
        <w:rPr>
          <w:b/>
        </w:rPr>
        <w:t>Контрольная работа</w:t>
      </w:r>
    </w:p>
    <w:p w14:paraId="71737521" w14:textId="0FDBD84A" w:rsidR="007A39CD" w:rsidRPr="00122238" w:rsidRDefault="007A39CD" w:rsidP="007A39CD">
      <w:pPr>
        <w:spacing w:line="276" w:lineRule="auto"/>
        <w:rPr>
          <w:bCs/>
        </w:rPr>
      </w:pPr>
      <w:r w:rsidRPr="00122238">
        <w:rPr>
          <w:bCs/>
        </w:rPr>
        <w:t>Примерные задания:</w:t>
      </w:r>
    </w:p>
    <w:p w14:paraId="581A209E" w14:textId="77777777" w:rsidR="008B0FEB" w:rsidRPr="00122238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Times New Roman" w:eastAsia="Mont" w:hAnsi="Times New Roman" w:cs="Times New Roman"/>
          <w:color w:val="auto"/>
          <w:sz w:val="24"/>
          <w:szCs w:val="24"/>
          <w:shd w:val="clear" w:color="auto" w:fill="E0FFF3"/>
        </w:rPr>
      </w:pP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Временной ряд (ВР</w:t>
      </w:r>
      <w:r w:rsidRPr="00122238">
        <w:rPr>
          <w:rFonts w:ascii="Times New Roman" w:hAnsi="Times New Roman" w:cs="Times New Roman"/>
          <w:color w:val="auto"/>
          <w:sz w:val="24"/>
          <w:szCs w:val="24"/>
        </w:rPr>
        <w:t>) — это</w:t>
      </w:r>
      <w:r w:rsidRPr="00122238">
        <w:rPr>
          <w:rFonts w:ascii="Times New Roman" w:eastAsia="Mont" w:hAnsi="Times New Roman" w:cs="Times New Roman"/>
          <w:color w:val="auto"/>
          <w:sz w:val="24"/>
          <w:szCs w:val="24"/>
          <w:shd w:val="clear" w:color="auto" w:fill="E0FFF3"/>
        </w:rPr>
        <w:t xml:space="preserve"> </w:t>
      </w:r>
    </w:p>
    <w:p w14:paraId="7D62395E" w14:textId="77777777" w:rsidR="008B0FEB" w:rsidRPr="00122238" w:rsidRDefault="008B0FEB" w:rsidP="008B0FEB">
      <w:pPr>
        <w:pStyle w:val="1"/>
        <w:numPr>
          <w:ilvl w:val="0"/>
          <w:numId w:val="18"/>
        </w:numPr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222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измерения одной и той же случайной величины в разные последовательные моменты времени </w:t>
      </w:r>
    </w:p>
    <w:p w14:paraId="3C3FC189" w14:textId="77777777" w:rsidR="008B0FEB" w:rsidRPr="00122238" w:rsidRDefault="008B0FEB" w:rsidP="008B0FEB">
      <w:pPr>
        <w:pStyle w:val="1"/>
        <w:numPr>
          <w:ilvl w:val="0"/>
          <w:numId w:val="18"/>
        </w:numPr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222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измерения одной и той же случайной величины в разные случайные моменты времени  </w:t>
      </w:r>
    </w:p>
    <w:p w14:paraId="74F07E4E" w14:textId="77777777" w:rsidR="008B0FEB" w:rsidRPr="00122238" w:rsidRDefault="008B0FEB" w:rsidP="008B0FE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>изменение разных случайных величин, перемешанных в случайном порядке</w:t>
      </w:r>
    </w:p>
    <w:p w14:paraId="492A78DC" w14:textId="19D0D7BE" w:rsidR="008B0FEB" w:rsidRPr="00122238" w:rsidRDefault="008B0FEB" w:rsidP="008B0FEB">
      <w:pPr>
        <w:pStyle w:val="1"/>
        <w:numPr>
          <w:ilvl w:val="0"/>
          <w:numId w:val="18"/>
        </w:numPr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222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измерения разных случайных величин в один случайный момент времени  </w:t>
      </w:r>
    </w:p>
    <w:p w14:paraId="1F321394" w14:textId="77777777" w:rsidR="008B0FEB" w:rsidRPr="00122238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Times New Roman" w:eastAsia="Mont" w:hAnsi="Times New Roman" w:cs="Times New Roman"/>
          <w:b/>
          <w:color w:val="auto"/>
          <w:sz w:val="24"/>
          <w:szCs w:val="24"/>
        </w:rPr>
      </w:pP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 xml:space="preserve">Выберите выражение </w:t>
      </w:r>
      <w:proofErr w:type="spellStart"/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sMAPE</w:t>
      </w:r>
      <w:proofErr w:type="spellEnd"/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:</w:t>
      </w:r>
    </w:p>
    <w:p w14:paraId="5F25E683" w14:textId="77777777" w:rsidR="008B0FEB" w:rsidRPr="00122238" w:rsidRDefault="008624A4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eastAsia="Cambria"/>
          <w:b/>
        </w:rPr>
      </w:pPr>
      <m:oMath>
        <m:f>
          <m:fPr>
            <m:ctrlPr>
              <w:rPr>
                <w:rFonts w:ascii="Cambria Math" w:eastAsia="Cambria Math" w:hAnsi="Cambria Math"/>
                <w:b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Cambria Math" w:hAnsi="Cambria Math"/>
              </w:rPr>
              <m:t>H</m:t>
            </m:r>
          </m:den>
        </m:f>
        <m:nary>
          <m:naryPr>
            <m:chr m:val="∑"/>
            <m:ctrlPr>
              <w:rPr>
                <w:rFonts w:ascii="Cambria Math" w:eastAsia="Cambria Math" w:hAnsi="Cambria Math"/>
                <w:b/>
              </w:rPr>
            </m:ctrlPr>
          </m:naryPr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="Cambria Math" w:hAnsi="Cambria Math"/>
              </w:rPr>
              <m:t>H</m:t>
            </m:r>
          </m:sup>
          <m:e/>
        </m:nary>
        <m:f>
          <m:fPr>
            <m:ctrlPr>
              <w:rPr>
                <w:rFonts w:ascii="Cambria Math" w:eastAsia="Cambria Math" w:hAnsi="Cambria Math"/>
                <w:b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Cambria Math" w:hAnsi="Cambria Math"/>
                    <w:b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-</m:t>
                </m:r>
                <m:acc>
                  <m:acc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="Cambria Math" w:hAnsi="Cambria Math"/>
                    <w:b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  <m:r>
              <m:rPr>
                <m:sty m:val="bi"/>
              </m:rPr>
              <w:rPr>
                <w:rFonts w:ascii="Cambria Math" w:eastAsia="Cambria Math" w:hAnsi="Cambria Math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="Cambria Math" w:hAnsi="Cambria Math"/>
                    <w:b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den>
        </m:f>
      </m:oMath>
      <w:r w:rsidR="008B0FEB" w:rsidRPr="00122238">
        <w:rPr>
          <w:rFonts w:eastAsia="Cambria"/>
          <w:b/>
        </w:rPr>
        <w:t xml:space="preserve">    </w:t>
      </w:r>
    </w:p>
    <w:p w14:paraId="4C090FF2" w14:textId="77777777" w:rsidR="008B0FEB" w:rsidRPr="00122238" w:rsidRDefault="008624A4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eastAsia="Cambria"/>
        </w:rPr>
      </w:pPr>
      <m:oMath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1</m:t>
            </m:r>
          </m:num>
          <m:den>
            <m:r>
              <w:rPr>
                <w:rFonts w:ascii="Cambria Math" w:eastAsia="Cambria Math" w:hAnsi="Cambria Math"/>
              </w:rPr>
              <m:t>H</m:t>
            </m:r>
          </m:den>
        </m:f>
        <m:sSup>
          <m:sSupPr>
            <m:ctrlPr>
              <w:rPr>
                <w:rFonts w:ascii="Cambria Math" w:eastAsia="Cambria Math" w:hAnsi="Cambria Math"/>
              </w:rPr>
            </m:ctrlPr>
          </m:sSupPr>
          <m:e>
            <m:nary>
              <m:naryPr>
                <m:chr m:val="∑"/>
                <m:ctrlPr>
                  <w:rPr>
                    <w:rFonts w:ascii="Cambria Math" w:eastAsia="Cambria Math" w:hAnsi="Cambria Math"/>
                  </w:rPr>
                </m:ctrlPr>
              </m:naryPr>
              <m:sub>
                <m:r>
                  <w:rPr>
                    <w:rFonts w:ascii="Cambria Math" w:eastAsia="Cambria Math" w:hAnsi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/>
                  </w:rPr>
                  <m:t>H</m:t>
                </m:r>
              </m:sup>
              <m:e/>
            </m:nary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/>
                  </w:rPr>
                  <m:t>y(</m:t>
                </m:r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 )-y ̂(</m:t>
                </m:r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 )</m:t>
                </m:r>
              </m:e>
            </m:d>
          </m:e>
          <m:sup>
            <m:r>
              <w:rPr>
                <w:rFonts w:ascii="Cambria Math" w:eastAsia="Cambria Math" w:hAnsi="Cambria Math"/>
              </w:rPr>
              <m:t>2</m:t>
            </m:r>
          </m:sup>
        </m:sSup>
      </m:oMath>
    </w:p>
    <w:p w14:paraId="12B5A762" w14:textId="77777777" w:rsidR="008B0FEB" w:rsidRPr="00122238" w:rsidRDefault="008624A4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eastAsia="Cambria"/>
        </w:rPr>
      </w:pPr>
      <m:oMath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1</m:t>
            </m:r>
          </m:num>
          <m:den>
            <m:r>
              <w:rPr>
                <w:rFonts w:ascii="Cambria Math" w:eastAsia="Cambria Math" w:hAnsi="Cambria Math"/>
              </w:rPr>
              <m:t>H</m:t>
            </m:r>
          </m:den>
        </m:f>
        <m:sSup>
          <m:sSupPr>
            <m:ctrlPr>
              <w:rPr>
                <w:rFonts w:ascii="Cambria Math" w:eastAsia="Cambria Math" w:hAnsi="Cambria Math"/>
              </w:rPr>
            </m:ctrlPr>
          </m:sSupPr>
          <m:e>
            <m:nary>
              <m:naryPr>
                <m:chr m:val="∑"/>
                <m:ctrlPr>
                  <w:rPr>
                    <w:rFonts w:ascii="Cambria Math" w:eastAsia="Cambria Math" w:hAnsi="Cambria Math"/>
                  </w:rPr>
                </m:ctrlPr>
              </m:naryPr>
              <m:sub>
                <m:r>
                  <w:rPr>
                    <w:rFonts w:ascii="Cambria Math" w:eastAsia="Cambria Math" w:hAnsi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/>
                  </w:rPr>
                  <m:t>H</m:t>
                </m:r>
              </m:sup>
              <m:e/>
            </m:nary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/>
                  </w:rPr>
                  <m:t>y(</m:t>
                </m:r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 )-y ̂(</m:t>
                </m:r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 )</m:t>
                </m:r>
              </m:e>
            </m:d>
          </m:e>
          <m:sup>
            <m:r>
              <w:rPr>
                <w:rFonts w:ascii="Cambria Math" w:eastAsia="Cambria Math" w:hAnsi="Cambria Math"/>
              </w:rPr>
              <m:t>1/2</m:t>
            </m:r>
          </m:sup>
        </m:sSup>
      </m:oMath>
    </w:p>
    <w:p w14:paraId="5DE326BA" w14:textId="77777777" w:rsidR="008B0FEB" w:rsidRPr="00122238" w:rsidRDefault="008624A4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eastAsia="Cambria"/>
        </w:rPr>
      </w:pPr>
      <m:oMath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1</m:t>
            </m:r>
          </m:num>
          <m:den>
            <m:r>
              <w:rPr>
                <w:rFonts w:ascii="Cambria Math" w:eastAsia="Cambria Math" w:hAnsi="Cambria Math"/>
              </w:rPr>
              <m:t>H</m:t>
            </m:r>
          </m:den>
        </m:f>
        <m:nary>
          <m:naryPr>
            <m:chr m:val="∑"/>
            <m:ctrlPr>
              <w:rPr>
                <w:rFonts w:ascii="Cambria Math" w:eastAsia="Cambria Math" w:hAnsi="Cambria Math"/>
              </w:rPr>
            </m:ctrlPr>
          </m:naryPr>
          <m:sub>
            <m:r>
              <w:rPr>
                <w:rFonts w:ascii="Cambria Math" w:eastAsia="Cambria Math" w:hAnsi="Cambria Math"/>
              </w:rPr>
              <m:t>i=1</m:t>
            </m:r>
          </m:sub>
          <m:sup>
            <m:r>
              <w:rPr>
                <w:rFonts w:ascii="Cambria Math" w:eastAsia="Cambria Math" w:hAnsi="Cambria Math"/>
              </w:rPr>
              <m:t>H</m:t>
            </m:r>
          </m:sup>
          <m:e/>
        </m:nary>
        <m:sSup>
          <m:sSupPr>
            <m:ctrlPr>
              <w:rPr>
                <w:rFonts w:ascii="Cambria Math" w:eastAsia="Cambria Math" w:hAnsi="Cambria Math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y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w:rPr>
                        <w:rFonts w:ascii="Cambria Math" w:eastAsia="Cambria Math" w:hAnsi="Cambria Math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y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den>
                </m:f>
              </m:e>
            </m:d>
          </m:e>
          <m:sup>
            <m:r>
              <w:rPr>
                <w:rFonts w:ascii="Cambria Math" w:eastAsia="Cambria Math" w:hAnsi="Cambria Math"/>
              </w:rPr>
              <m:t>2</m:t>
            </m:r>
          </m:sup>
        </m:sSup>
        <m:r>
          <w:rPr>
            <w:rFonts w:ascii="Cambria Math" w:eastAsia="Cambria Math" w:hAnsi="Cambria Math"/>
          </w:rPr>
          <m:t xml:space="preserve"> </m:t>
        </m:r>
      </m:oMath>
    </w:p>
    <w:p w14:paraId="6E519C63" w14:textId="77777777" w:rsidR="008B0FEB" w:rsidRPr="00122238" w:rsidRDefault="008624A4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eastAsia="Cambria"/>
        </w:rPr>
      </w:pPr>
      <m:oMath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1</m:t>
            </m:r>
          </m:num>
          <m:den>
            <m:r>
              <w:rPr>
                <w:rFonts w:ascii="Cambria Math" w:eastAsia="Cambria Math" w:hAnsi="Cambria Math"/>
              </w:rPr>
              <m:t>H</m:t>
            </m:r>
          </m:den>
        </m:f>
        <m:nary>
          <m:naryPr>
            <m:chr m:val="∑"/>
            <m:ctrlPr>
              <w:rPr>
                <w:rFonts w:ascii="Cambria Math" w:eastAsia="Cambria Math" w:hAnsi="Cambria Math"/>
              </w:rPr>
            </m:ctrlPr>
          </m:naryPr>
          <m:sub>
            <m:r>
              <w:rPr>
                <w:rFonts w:ascii="Cambria Math" w:eastAsia="Cambria Math" w:hAnsi="Cambria Math"/>
              </w:rPr>
              <m:t>i=1</m:t>
            </m:r>
          </m:sub>
          <m:sup>
            <m:r>
              <w:rPr>
                <w:rFonts w:ascii="Cambria Math" w:eastAsia="Cambria Math" w:hAnsi="Cambria Math"/>
              </w:rPr>
              <m:t>H</m:t>
            </m:r>
          </m:sup>
          <m:e/>
        </m:nary>
        <m:d>
          <m:dPr>
            <m:begChr m:val="|"/>
            <m:endChr m:val="|"/>
            <m:ctrlPr>
              <w:rPr>
                <w:rFonts w:ascii="Cambria Math" w:eastAsia="Cambria Math" w:hAnsi="Cambria Math"/>
              </w:rPr>
            </m:ctrlPr>
          </m:dPr>
          <m:e>
            <m:r>
              <w:rPr>
                <w:rFonts w:ascii="Cambria Math" w:eastAsia="Cambria Math" w:hAnsi="Cambria Math"/>
              </w:rPr>
              <m:t>y</m:t>
            </m:r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="Cambria Math" w:hAnsi="Cambria Math"/>
              </w:rPr>
              <m:t>-</m:t>
            </m:r>
            <m:acc>
              <m:accPr>
                <m:ctrlPr>
                  <w:rPr>
                    <w:rFonts w:ascii="Cambria Math" w:eastAsia="Cambria Math" w:hAnsi="Cambria Math"/>
                  </w:rPr>
                </m:ctrlPr>
              </m:accPr>
              <m:e>
                <m:r>
                  <w:rPr>
                    <w:rFonts w:ascii="Cambria Math" w:eastAsia="Cambria Math" w:hAnsi="Cambria Math"/>
                  </w:rPr>
                  <m:t>y</m:t>
                </m:r>
              </m:e>
            </m:acc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</m:e>
            </m:d>
          </m:e>
        </m:d>
      </m:oMath>
    </w:p>
    <w:p w14:paraId="4BE9749B" w14:textId="77777777" w:rsidR="008B0FEB" w:rsidRPr="00122238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Times New Roman" w:eastAsia="Mont" w:hAnsi="Times New Roman" w:cs="Times New Roman"/>
          <w:b/>
          <w:color w:val="auto"/>
          <w:sz w:val="24"/>
          <w:szCs w:val="24"/>
        </w:rPr>
      </w:pP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 xml:space="preserve">Выберите правильный вид числа k в выражении критерия </w:t>
      </w:r>
      <w:proofErr w:type="spellStart"/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Акайке</w:t>
      </w:r>
      <w:proofErr w:type="spellEnd"/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color w:val="auto"/>
            <w:sz w:val="24"/>
            <w:szCs w:val="24"/>
          </w:rPr>
          <m:t>ln</m:t>
        </m:r>
        <m:r>
          <w:rPr>
            <w:rFonts w:ascii="Cambria Math" w:hAnsi="Cambria Math" w:cs="Times New Roman"/>
            <w:color w:val="auto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auto"/>
            <w:sz w:val="24"/>
            <w:szCs w:val="24"/>
          </w:rPr>
          <m:t xml:space="preserve"> </m:t>
        </m:r>
        <m:r>
          <w:rPr>
            <w:rFonts w:ascii="Cambria Math" w:eastAsia="Cambria Math" w:hAnsi="Cambria Math" w:cs="Times New Roman"/>
            <w:color w:val="auto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Times New Roman"/>
                <w:color w:val="auto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auto"/>
                <w:sz w:val="24"/>
                <w:szCs w:val="24"/>
              </w:rPr>
              <m:t>2k</m:t>
            </m:r>
          </m:num>
          <m:den>
            <m:r>
              <w:rPr>
                <w:rFonts w:ascii="Cambria Math" w:eastAsia="Cambria Math" w:hAnsi="Cambria Math" w:cs="Times New Roman"/>
                <w:color w:val="auto"/>
                <w:sz w:val="24"/>
                <w:szCs w:val="24"/>
              </w:rPr>
              <m:t>N</m:t>
            </m:r>
          </m:den>
        </m:f>
      </m:oMath>
      <w:r w:rsidRPr="00122238">
        <w:rPr>
          <w:rFonts w:ascii="Times New Roman" w:eastAsia="Mont" w:hAnsi="Times New Roman" w:cs="Times New Roman"/>
          <w:color w:val="auto"/>
          <w:sz w:val="24"/>
          <w:szCs w:val="24"/>
        </w:rPr>
        <w:t xml:space="preserve"> </w:t>
      </w: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для полной SARIMA модели</w:t>
      </w:r>
    </w:p>
    <w:p w14:paraId="562B34DA" w14:textId="77777777" w:rsidR="008B0FEB" w:rsidRPr="00122238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"/>
        </w:rPr>
      </w:pPr>
      <m:oMath>
        <m:r>
          <w:rPr>
            <w:rFonts w:ascii="Cambria Math" w:eastAsia="Cambria Math" w:hAnsi="Cambria Math"/>
          </w:rPr>
          <m:t>p+q+d+P+Q+D+1</m:t>
        </m:r>
      </m:oMath>
      <w:r w:rsidRPr="00122238">
        <w:rPr>
          <w:rFonts w:eastAsia="Mont"/>
        </w:rPr>
        <w:t xml:space="preserve"> </w:t>
      </w:r>
    </w:p>
    <w:p w14:paraId="5297612B" w14:textId="77777777" w:rsidR="008B0FEB" w:rsidRPr="00122238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"/>
        </w:rPr>
      </w:pPr>
      <m:oMath>
        <m:r>
          <w:rPr>
            <w:rFonts w:ascii="Cambria Math" w:eastAsia="Cambria Math" w:hAnsi="Cambria Math"/>
          </w:rPr>
          <m:t>p+q+d+P+Q+D+s</m:t>
        </m:r>
      </m:oMath>
    </w:p>
    <w:p w14:paraId="14777D86" w14:textId="77777777" w:rsidR="008B0FEB" w:rsidRPr="00122238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"/>
        </w:rPr>
      </w:pPr>
      <m:oMath>
        <m:r>
          <w:rPr>
            <w:rFonts w:ascii="Cambria Math" w:eastAsia="Cambria Math" w:hAnsi="Cambria Math"/>
          </w:rPr>
          <m:t>p+q+P+Q+1</m:t>
        </m:r>
      </m:oMath>
    </w:p>
    <w:p w14:paraId="47173B6C" w14:textId="77777777" w:rsidR="008B0FEB" w:rsidRPr="00122238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"/>
        </w:rPr>
      </w:pPr>
      <m:oMath>
        <m:r>
          <w:rPr>
            <w:rFonts w:ascii="Cambria Math" w:eastAsia="Cambria Math" w:hAnsi="Cambria Math"/>
          </w:rPr>
          <m:t>p+q+d+1</m:t>
        </m:r>
      </m:oMath>
    </w:p>
    <w:p w14:paraId="614F6B7C" w14:textId="77777777" w:rsidR="008B0FEB" w:rsidRPr="00122238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Times New Roman" w:eastAsia="Mont" w:hAnsi="Times New Roman" w:cs="Times New Roman"/>
          <w:b/>
          <w:color w:val="auto"/>
          <w:sz w:val="24"/>
          <w:szCs w:val="24"/>
        </w:rPr>
      </w:pP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Выберите 2 особенности рекуррентных сетей:</w:t>
      </w:r>
    </w:p>
    <w:p w14:paraId="3EDB584D" w14:textId="77777777" w:rsidR="008B0FEB" w:rsidRPr="00122238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122238">
        <w:t xml:space="preserve">Скрытое состояние реализует эффект «памяти» </w:t>
      </w:r>
    </w:p>
    <w:p w14:paraId="7FD75D28" w14:textId="77777777" w:rsidR="008B0FEB" w:rsidRPr="00122238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122238">
        <w:t xml:space="preserve">Использование единого окна позволяет сократить число параметров </w:t>
      </w:r>
    </w:p>
    <w:p w14:paraId="041DC9E9" w14:textId="77777777" w:rsidR="008B0FEB" w:rsidRPr="00122238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122238">
        <w:t>представляет собой вариант сверточного слоя с дополнительными операциями</w:t>
      </w:r>
    </w:p>
    <w:p w14:paraId="05D7A539" w14:textId="77777777" w:rsidR="008B0FEB" w:rsidRPr="00122238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122238">
        <w:t>не учитывает казуальный порядок ВР</w:t>
      </w:r>
    </w:p>
    <w:p w14:paraId="3CEA2A50" w14:textId="77777777" w:rsidR="008B0FEB" w:rsidRPr="00122238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122238">
        <w:t xml:space="preserve">имеет значительно больше параметров чем </w:t>
      </w:r>
      <w:proofErr w:type="spellStart"/>
      <w:r w:rsidRPr="00122238">
        <w:t>полносвязная</w:t>
      </w:r>
      <w:proofErr w:type="spellEnd"/>
      <w:r w:rsidRPr="00122238">
        <w:t xml:space="preserve">, но </w:t>
      </w:r>
      <w:proofErr w:type="spellStart"/>
      <w:r w:rsidRPr="00122238">
        <w:t>казуальна</w:t>
      </w:r>
      <w:proofErr w:type="spellEnd"/>
    </w:p>
    <w:p w14:paraId="7E661826" w14:textId="77777777" w:rsidR="006516C0" w:rsidRPr="00122238" w:rsidRDefault="006516C0" w:rsidP="006516C0">
      <w:pPr>
        <w:pStyle w:val="1"/>
        <w:numPr>
          <w:ilvl w:val="0"/>
          <w:numId w:val="17"/>
        </w:numPr>
        <w:spacing w:before="400" w:after="120" w:line="276" w:lineRule="auto"/>
        <w:rPr>
          <w:rFonts w:ascii="Times New Roman" w:eastAsia="Mont" w:hAnsi="Times New Roman" w:cs="Times New Roman"/>
          <w:b/>
          <w:color w:val="auto"/>
          <w:sz w:val="24"/>
          <w:szCs w:val="24"/>
        </w:rPr>
      </w:pP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Выберите 2 верных утверждения</w:t>
      </w:r>
    </w:p>
    <w:p w14:paraId="2DB968E2" w14:textId="77777777" w:rsidR="006516C0" w:rsidRPr="00122238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 xml:space="preserve">Контекстные аномалии - это сегменты данных, «не являются самими собой» в своем окружении </w:t>
      </w:r>
    </w:p>
    <w:p w14:paraId="3CF98257" w14:textId="77777777" w:rsidR="006516C0" w:rsidRPr="00122238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 xml:space="preserve">коллективные аномалии - это набор последовательных наблюдений, которые имеют необычные значения </w:t>
      </w:r>
    </w:p>
    <w:p w14:paraId="4B0A0E15" w14:textId="77777777" w:rsidR="006516C0" w:rsidRPr="00122238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>Локальные аномалии – это точечные аномалии, выявляемые на любой длине ВР</w:t>
      </w:r>
    </w:p>
    <w:p w14:paraId="5BCB2A99" w14:textId="77777777" w:rsidR="006516C0" w:rsidRPr="00122238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>Точечные аномалии - это выбросы, определяемые только в своем окружении</w:t>
      </w:r>
    </w:p>
    <w:p w14:paraId="1C2E09CC" w14:textId="77777777" w:rsidR="006516C0" w:rsidRPr="00122238" w:rsidRDefault="006516C0" w:rsidP="008F2C0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>Локальные аномалии – это продолжительное не типичное поведение какой-то области ВР</w:t>
      </w:r>
    </w:p>
    <w:p w14:paraId="2D3AA543" w14:textId="77777777" w:rsidR="00142D18" w:rsidRPr="00122238" w:rsidRDefault="00142D18" w:rsidP="005A2089">
      <w:pPr>
        <w:rPr>
          <w:b/>
          <w:bCs/>
        </w:rPr>
      </w:pPr>
    </w:p>
    <w:p w14:paraId="3DE2C020" w14:textId="77777777" w:rsidR="00153C62" w:rsidRPr="00122238" w:rsidRDefault="00153C62" w:rsidP="00A71C95">
      <w:pPr>
        <w:spacing w:line="276" w:lineRule="auto"/>
        <w:rPr>
          <w:b/>
          <w:bCs/>
        </w:rPr>
      </w:pPr>
      <w:r w:rsidRPr="00122238">
        <w:rPr>
          <w:b/>
          <w:bCs/>
        </w:rPr>
        <w:t>5.2.</w:t>
      </w:r>
      <w:r w:rsidRPr="00122238">
        <w:rPr>
          <w:b/>
        </w:rPr>
        <w:t>2</w:t>
      </w:r>
      <w:r w:rsidRPr="00122238">
        <w:rPr>
          <w:b/>
          <w:bCs/>
        </w:rPr>
        <w:t>.</w:t>
      </w:r>
      <w:r w:rsidRPr="00122238">
        <w:t xml:space="preserve"> </w:t>
      </w:r>
      <w:r w:rsidRPr="00122238">
        <w:rPr>
          <w:b/>
        </w:rPr>
        <w:t>Домашняя работа</w:t>
      </w:r>
    </w:p>
    <w:p w14:paraId="5CAAC8F6" w14:textId="03DAD3F6" w:rsidR="007A39CD" w:rsidRPr="00122238" w:rsidRDefault="007A39CD" w:rsidP="008F2C0A">
      <w:pPr>
        <w:jc w:val="both"/>
      </w:pPr>
      <w:r w:rsidRPr="00122238">
        <w:t>Примерные задания:</w:t>
      </w:r>
    </w:p>
    <w:p w14:paraId="3EF15BB9" w14:textId="3084407D" w:rsidR="008F2C0A" w:rsidRPr="00122238" w:rsidRDefault="008F2C0A" w:rsidP="008F2C0A">
      <w:pPr>
        <w:jc w:val="both"/>
        <w:rPr>
          <w:rFonts w:eastAsia="Nunito"/>
        </w:rPr>
      </w:pPr>
      <w:r w:rsidRPr="00122238">
        <w:t>Цель проекта, провести анализ выбранного временного ряда в соответствии с примерами из практик.</w:t>
      </w:r>
    </w:p>
    <w:p w14:paraId="4C58A8B7" w14:textId="77777777" w:rsidR="008F2C0A" w:rsidRPr="00122238" w:rsidRDefault="008F2C0A" w:rsidP="008F2C0A">
      <w:pPr>
        <w:ind w:left="720"/>
        <w:jc w:val="both"/>
        <w:rPr>
          <w:rFonts w:eastAsia="Nunito"/>
        </w:rPr>
      </w:pPr>
    </w:p>
    <w:p w14:paraId="004D4C87" w14:textId="77777777" w:rsidR="008F2C0A" w:rsidRPr="00122238" w:rsidRDefault="008F2C0A" w:rsidP="008F2C0A">
      <w:pPr>
        <w:numPr>
          <w:ilvl w:val="0"/>
          <w:numId w:val="23"/>
        </w:numPr>
        <w:jc w:val="both"/>
        <w:textAlignment w:val="baseline"/>
      </w:pPr>
      <w:r w:rsidRPr="00122238">
        <w:t>Ознакомьтесь с содержанием демонстрационных блокнотов, в которых реализованы методы визуализации, предсказания и классификации временных рядов</w:t>
      </w:r>
    </w:p>
    <w:p w14:paraId="307D7491" w14:textId="77777777" w:rsidR="008F2C0A" w:rsidRPr="00122238" w:rsidRDefault="008F2C0A" w:rsidP="008F2C0A">
      <w:pPr>
        <w:jc w:val="both"/>
        <w:textAlignment w:val="baseline"/>
      </w:pPr>
    </w:p>
    <w:p w14:paraId="57EDA7E2" w14:textId="77777777" w:rsidR="008F2C0A" w:rsidRPr="00122238" w:rsidRDefault="008F2C0A" w:rsidP="008F2C0A">
      <w:pPr>
        <w:pStyle w:val="a3"/>
        <w:numPr>
          <w:ilvl w:val="0"/>
          <w:numId w:val="23"/>
        </w:numPr>
        <w:jc w:val="both"/>
        <w:textAlignment w:val="baseline"/>
      </w:pPr>
      <w:r w:rsidRPr="00122238">
        <w:t xml:space="preserve">Примеры тем: Скачайте уже знакомый вам набор данных для анализа временных рядов для открытых энергетических систем, https://data.open-power-system-data.org/time_series/2020-10-06. Выберите 1 набор данных (столбец) из </w:t>
      </w:r>
      <w:r w:rsidRPr="00122238">
        <w:lastRenderedPageBreak/>
        <w:t xml:space="preserve">представленных аналогично тому, как это было сделано в примерах. Допустимы выбор любого столбца кроме рассмотренных в примерах (в примерах рассмотрена страна Германия, столбец общее энергопотребление, а также в первом занятии столбец потребление ветряной энергии в Германии).   </w:t>
      </w:r>
    </w:p>
    <w:p w14:paraId="534E5CB8" w14:textId="77777777" w:rsidR="008F2C0A" w:rsidRPr="00122238" w:rsidRDefault="008F2C0A" w:rsidP="008F2C0A">
      <w:pPr>
        <w:pStyle w:val="a3"/>
      </w:pPr>
    </w:p>
    <w:p w14:paraId="0047F3F6" w14:textId="77777777" w:rsidR="008F2C0A" w:rsidRPr="00122238" w:rsidRDefault="008F2C0A" w:rsidP="008F2C0A">
      <w:pPr>
        <w:pStyle w:val="a3"/>
        <w:numPr>
          <w:ilvl w:val="0"/>
          <w:numId w:val="23"/>
        </w:numPr>
        <w:jc w:val="both"/>
        <w:textAlignment w:val="baseline"/>
      </w:pPr>
      <w:r w:rsidRPr="00122238">
        <w:t>По результатам анализа ожидается отчет, включающий следующие пункты:</w:t>
      </w:r>
    </w:p>
    <w:p w14:paraId="6366D42B" w14:textId="77777777" w:rsidR="008F2C0A" w:rsidRPr="00122238" w:rsidRDefault="008F2C0A" w:rsidP="008F2C0A">
      <w:pPr>
        <w:rPr>
          <w:rFonts w:eastAsia="Nunito"/>
        </w:rPr>
      </w:pPr>
    </w:p>
    <w:p w14:paraId="7AE6717A" w14:textId="77777777" w:rsidR="008F2C0A" w:rsidRPr="00122238" w:rsidRDefault="008F2C0A" w:rsidP="008F2C0A">
      <w:pPr>
        <w:pStyle w:val="a3"/>
        <w:numPr>
          <w:ilvl w:val="1"/>
          <w:numId w:val="23"/>
        </w:numPr>
        <w:jc w:val="both"/>
        <w:textAlignment w:val="baseline"/>
      </w:pPr>
      <w:r w:rsidRPr="00122238">
        <w:t xml:space="preserve">Результаты </w:t>
      </w:r>
      <w:proofErr w:type="gramStart"/>
      <w:r w:rsidRPr="00122238">
        <w:t>предварительного анализа</w:t>
      </w:r>
      <w:proofErr w:type="gramEnd"/>
      <w:r w:rsidRPr="00122238">
        <w:t xml:space="preserve"> выбранного одно-переменного ВР. </w:t>
      </w:r>
    </w:p>
    <w:p w14:paraId="759C4735" w14:textId="77777777" w:rsidR="008F2C0A" w:rsidRPr="00122238" w:rsidRDefault="008F2C0A" w:rsidP="008F2C0A">
      <w:pPr>
        <w:pStyle w:val="a3"/>
        <w:numPr>
          <w:ilvl w:val="1"/>
          <w:numId w:val="23"/>
        </w:numPr>
        <w:jc w:val="both"/>
        <w:textAlignment w:val="baseline"/>
      </w:pPr>
      <w:r w:rsidRPr="00122238">
        <w:t>Сравнение не менее 3 классических методов предсказания значений ВР по выбранной метрике точности и визуально. Соответственно рекомендации по выбору метода.</w:t>
      </w:r>
    </w:p>
    <w:p w14:paraId="0764C00E" w14:textId="77777777" w:rsidR="008F2C0A" w:rsidRPr="00122238" w:rsidRDefault="008F2C0A" w:rsidP="008F2C0A">
      <w:pPr>
        <w:pStyle w:val="a3"/>
        <w:numPr>
          <w:ilvl w:val="1"/>
          <w:numId w:val="23"/>
        </w:numPr>
        <w:jc w:val="both"/>
        <w:textAlignment w:val="baseline"/>
      </w:pPr>
      <w:r w:rsidRPr="00122238">
        <w:t xml:space="preserve">Отчет о выборе параметров модели </w:t>
      </w:r>
      <w:r w:rsidRPr="00122238">
        <w:rPr>
          <w:lang w:val="en-US"/>
        </w:rPr>
        <w:t>ARIMA</w:t>
      </w:r>
      <w:r w:rsidRPr="00122238">
        <w:t xml:space="preserve"> (можно в режиме </w:t>
      </w:r>
      <w:proofErr w:type="spellStart"/>
      <w:r w:rsidRPr="00122238">
        <w:t>автовыбора</w:t>
      </w:r>
      <w:proofErr w:type="spellEnd"/>
      <w:r w:rsidRPr="00122238">
        <w:t>, можно в ручном режиме или их комбинация). Отчет также должен включать описание анализа остаточной части предсказания.</w:t>
      </w:r>
    </w:p>
    <w:p w14:paraId="3F28A00B" w14:textId="77777777" w:rsidR="008F2C0A" w:rsidRPr="00122238" w:rsidRDefault="008F2C0A" w:rsidP="008F2C0A">
      <w:pPr>
        <w:pStyle w:val="a3"/>
        <w:numPr>
          <w:ilvl w:val="1"/>
          <w:numId w:val="23"/>
        </w:numPr>
        <w:jc w:val="both"/>
        <w:textAlignment w:val="baseline"/>
      </w:pPr>
      <w:r w:rsidRPr="00122238">
        <w:t xml:space="preserve">Сравнение выбранных методов предсказаний и результатов работы настроенной модели </w:t>
      </w:r>
      <w:r w:rsidRPr="00122238">
        <w:rPr>
          <w:lang w:val="en-US"/>
        </w:rPr>
        <w:t>SARIMA</w:t>
      </w:r>
      <w:r w:rsidRPr="00122238">
        <w:t xml:space="preserve">, работы комбинированной модели, </w:t>
      </w:r>
      <w:r w:rsidRPr="00122238">
        <w:rPr>
          <w:lang w:val="en-US"/>
        </w:rPr>
        <w:t>ML</w:t>
      </w:r>
      <w:r w:rsidRPr="00122238">
        <w:t xml:space="preserve"> модели и модели на основе нейронных сетей методами последовательной кросс-</w:t>
      </w:r>
      <w:proofErr w:type="spellStart"/>
      <w:r w:rsidRPr="00122238">
        <w:t>валидации</w:t>
      </w:r>
      <w:proofErr w:type="spellEnd"/>
      <w:r w:rsidRPr="00122238">
        <w:t>.</w:t>
      </w:r>
    </w:p>
    <w:p w14:paraId="1490A05D" w14:textId="77777777" w:rsidR="008F2C0A" w:rsidRPr="00122238" w:rsidRDefault="008F2C0A" w:rsidP="008F2C0A">
      <w:pPr>
        <w:pStyle w:val="a3"/>
        <w:numPr>
          <w:ilvl w:val="1"/>
          <w:numId w:val="23"/>
        </w:numPr>
        <w:jc w:val="both"/>
        <w:textAlignment w:val="baseline"/>
      </w:pPr>
      <w:r w:rsidRPr="00122238">
        <w:t>Отчет о выявлении аномалий во временном ряду. Может быть выбран ВР, использованный ранее. Отчет должен включать результаты анализа не менее чем 3 методов аналогичных тем, что в примерах. Отчет может быть произведен в текстовом виде, например, как наиболее частые типы аномалий, возможно с гипотезами о причинах их появления. Также в отчет можно включить рекомендации по выбору и настройки методов выявления аномалий.</w:t>
      </w:r>
    </w:p>
    <w:p w14:paraId="0B64C583" w14:textId="77777777" w:rsidR="00E63B71" w:rsidRPr="00122238" w:rsidRDefault="00E63B71" w:rsidP="007B3897"/>
    <w:p w14:paraId="33F9EF22" w14:textId="77777777" w:rsidR="002F4EFD" w:rsidRPr="00122238" w:rsidRDefault="00D15C13" w:rsidP="007B3897">
      <w:r w:rsidRPr="00122238">
        <w:rPr>
          <w:b/>
          <w:szCs w:val="28"/>
        </w:rPr>
        <w:t>5.3. Описание контрольно-оценочных мероприятий промежуточного контроля по дисциплине модуля</w:t>
      </w:r>
    </w:p>
    <w:p w14:paraId="1657BC34" w14:textId="77777777" w:rsidR="00142D18" w:rsidRPr="00122238" w:rsidRDefault="00142D18" w:rsidP="007B3897">
      <w:pPr>
        <w:rPr>
          <w:b/>
        </w:rPr>
      </w:pPr>
    </w:p>
    <w:p w14:paraId="3EDBC9FE" w14:textId="77777777" w:rsidR="007B3897" w:rsidRPr="00122238" w:rsidRDefault="007B3897" w:rsidP="00A71C95">
      <w:pPr>
        <w:spacing w:line="276" w:lineRule="auto"/>
      </w:pPr>
      <w:r w:rsidRPr="00122238">
        <w:rPr>
          <w:b/>
        </w:rPr>
        <w:t>5.</w:t>
      </w:r>
      <w:r w:rsidR="00F7269C" w:rsidRPr="00122238">
        <w:rPr>
          <w:b/>
        </w:rPr>
        <w:t>3</w:t>
      </w:r>
      <w:r w:rsidRPr="00122238">
        <w:rPr>
          <w:b/>
        </w:rPr>
        <w:t>.1</w:t>
      </w:r>
      <w:r w:rsidRPr="00122238">
        <w:rPr>
          <w:b/>
          <w:bCs/>
        </w:rPr>
        <w:t xml:space="preserve">. </w:t>
      </w:r>
      <w:r w:rsidRPr="00122238">
        <w:rPr>
          <w:b/>
        </w:rPr>
        <w:t>Зачет</w:t>
      </w:r>
    </w:p>
    <w:p w14:paraId="10E0EA78" w14:textId="77777777" w:rsidR="007B3897" w:rsidRPr="00122238" w:rsidRDefault="007B3897" w:rsidP="00A71C95">
      <w:pPr>
        <w:spacing w:line="276" w:lineRule="auto"/>
        <w:ind w:firstLine="284"/>
      </w:pPr>
      <w:r w:rsidRPr="00122238">
        <w:t>Список примерных вопросов</w:t>
      </w:r>
    </w:p>
    <w:p w14:paraId="1F8FC53A" w14:textId="076EB812" w:rsidR="008F2C0A" w:rsidRPr="00122238" w:rsidRDefault="007B3897" w:rsidP="00991AAC">
      <w:r w:rsidRPr="00122238">
        <w:t>1</w:t>
      </w:r>
      <w:r w:rsidR="007A39CD" w:rsidRPr="00122238">
        <w:t>.</w:t>
      </w:r>
      <w:r w:rsidR="008F2C0A" w:rsidRPr="00122238">
        <w:t xml:space="preserve"> Сопоставьте классы архитектур</w:t>
      </w:r>
      <w:r w:rsidR="00991AAC" w:rsidRPr="00122238">
        <w:t xml:space="preserve"> </w:t>
      </w:r>
      <w:r w:rsidR="00991AAC" w:rsidRPr="00122238">
        <w:rPr>
          <w:lang w:val="en-US"/>
        </w:rPr>
        <w:t>NAR</w:t>
      </w:r>
      <w:r w:rsidR="00991AAC" w:rsidRPr="00122238">
        <w:t xml:space="preserve">, GRU, </w:t>
      </w:r>
      <w:proofErr w:type="spellStart"/>
      <w:r w:rsidR="00991AAC" w:rsidRPr="00122238">
        <w:t>xresnet</w:t>
      </w:r>
      <w:proofErr w:type="spellEnd"/>
      <w:r w:rsidR="00991AAC" w:rsidRPr="00122238">
        <w:t xml:space="preserve">, </w:t>
      </w:r>
      <w:r w:rsidR="00991AAC" w:rsidRPr="00122238">
        <w:rPr>
          <w:lang w:val="en-US"/>
        </w:rPr>
        <w:t>N</w:t>
      </w:r>
      <w:r w:rsidR="00991AAC" w:rsidRPr="00122238">
        <w:t>-</w:t>
      </w:r>
      <w:r w:rsidR="00991AAC" w:rsidRPr="00122238">
        <w:rPr>
          <w:lang w:val="en-US"/>
        </w:rPr>
        <w:t>BEATS</w:t>
      </w:r>
    </w:p>
    <w:p w14:paraId="698E0E6C" w14:textId="77777777" w:rsidR="008F2C0A" w:rsidRPr="00122238" w:rsidRDefault="008F2C0A" w:rsidP="008F2C0A"/>
    <w:p w14:paraId="09CC2299" w14:textId="77777777" w:rsidR="008F2C0A" w:rsidRPr="00122238" w:rsidRDefault="008F2C0A" w:rsidP="008624A4">
      <w:pPr>
        <w:pStyle w:val="a3"/>
        <w:numPr>
          <w:ilvl w:val="0"/>
          <w:numId w:val="24"/>
        </w:numPr>
      </w:pPr>
      <w:proofErr w:type="spellStart"/>
      <w:r w:rsidRPr="00122238">
        <w:t>полносвязная</w:t>
      </w:r>
      <w:proofErr w:type="spellEnd"/>
      <w:r w:rsidRPr="00122238">
        <w:t xml:space="preserve"> сеть</w:t>
      </w:r>
    </w:p>
    <w:p w14:paraId="7758077E" w14:textId="77777777" w:rsidR="008F2C0A" w:rsidRPr="00122238" w:rsidRDefault="008F2C0A" w:rsidP="008F2C0A">
      <w:pPr>
        <w:pStyle w:val="a3"/>
        <w:numPr>
          <w:ilvl w:val="0"/>
          <w:numId w:val="24"/>
        </w:numPr>
      </w:pPr>
      <w:r w:rsidRPr="00122238">
        <w:t>рекуррентная сеть</w:t>
      </w:r>
    </w:p>
    <w:p w14:paraId="07246AA8" w14:textId="77777777" w:rsidR="008F2C0A" w:rsidRPr="00122238" w:rsidRDefault="008F2C0A" w:rsidP="008F2C0A">
      <w:pPr>
        <w:pStyle w:val="a3"/>
        <w:numPr>
          <w:ilvl w:val="0"/>
          <w:numId w:val="24"/>
        </w:numPr>
      </w:pPr>
      <w:proofErr w:type="spellStart"/>
      <w:r w:rsidRPr="00122238">
        <w:t>сверточная</w:t>
      </w:r>
      <w:proofErr w:type="spellEnd"/>
      <w:r w:rsidRPr="00122238">
        <w:t xml:space="preserve"> сеть</w:t>
      </w:r>
    </w:p>
    <w:p w14:paraId="1B1C6881" w14:textId="77777777" w:rsidR="008F2C0A" w:rsidRPr="00122238" w:rsidRDefault="008F2C0A" w:rsidP="008F2C0A">
      <w:pPr>
        <w:pStyle w:val="a3"/>
        <w:numPr>
          <w:ilvl w:val="0"/>
          <w:numId w:val="24"/>
        </w:numPr>
      </w:pPr>
      <w:proofErr w:type="spellStart"/>
      <w:r w:rsidRPr="00122238">
        <w:t>полносвязная</w:t>
      </w:r>
      <w:proofErr w:type="spellEnd"/>
      <w:r w:rsidRPr="00122238">
        <w:t xml:space="preserve"> сеть</w:t>
      </w:r>
    </w:p>
    <w:p w14:paraId="2BE1DC8E" w14:textId="77777777" w:rsidR="008F2C0A" w:rsidRPr="00122238" w:rsidRDefault="008F2C0A" w:rsidP="008F2C0A">
      <w:r w:rsidRPr="00122238">
        <w:t>И объясните особенности использования каждого из указанных подходов</w:t>
      </w:r>
    </w:p>
    <w:p w14:paraId="12D6F633" w14:textId="77777777" w:rsidR="008F2C0A" w:rsidRPr="00122238" w:rsidRDefault="008F2C0A" w:rsidP="008F2C0A"/>
    <w:p w14:paraId="5BAFC85C" w14:textId="288EC029" w:rsidR="00180D2A" w:rsidRPr="00122238" w:rsidRDefault="00180D2A" w:rsidP="00180D2A">
      <w:r w:rsidRPr="00122238">
        <w:t>2</w:t>
      </w:r>
      <w:r w:rsidR="007A39CD" w:rsidRPr="00122238">
        <w:t>.</w:t>
      </w:r>
      <w:r w:rsidRPr="00122238">
        <w:t xml:space="preserve"> Определить</w:t>
      </w:r>
      <w:r w:rsidRPr="00122238">
        <w:rPr>
          <w:b/>
          <w:bCs/>
        </w:rPr>
        <w:t xml:space="preserve"> </w:t>
      </w:r>
      <w:r w:rsidRPr="00122238">
        <w:rPr>
          <w:bCs/>
        </w:rPr>
        <w:t>тренд по описанию</w:t>
      </w:r>
      <w:r w:rsidRPr="00122238">
        <w:t>.</w:t>
      </w:r>
      <w:r w:rsidRPr="00122238">
        <w:rPr>
          <w:b/>
          <w:bCs/>
        </w:rPr>
        <w:t xml:space="preserve"> </w:t>
      </w:r>
    </w:p>
    <w:p w14:paraId="01A6565B" w14:textId="77777777" w:rsidR="00180D2A" w:rsidRPr="00122238" w:rsidRDefault="00180D2A" w:rsidP="00180D2A">
      <w:pPr>
        <w:numPr>
          <w:ilvl w:val="1"/>
          <w:numId w:val="25"/>
        </w:numPr>
        <w:spacing w:before="180" w:after="180"/>
      </w:pPr>
      <w:r w:rsidRPr="00122238">
        <w:t xml:space="preserve">Значения ВР постоянно изменяются по экспоненциальному закону </w:t>
      </w:r>
    </w:p>
    <w:p w14:paraId="654B87DF" w14:textId="77777777" w:rsidR="00180D2A" w:rsidRPr="00122238" w:rsidRDefault="00180D2A" w:rsidP="00180D2A">
      <w:pPr>
        <w:numPr>
          <w:ilvl w:val="1"/>
          <w:numId w:val="25"/>
        </w:numPr>
        <w:spacing w:before="180" w:after="180"/>
      </w:pPr>
      <w:r w:rsidRPr="00122238">
        <w:t xml:space="preserve">Значения ВР изменяются по параболе, между несколькими точками перегиба </w:t>
      </w:r>
    </w:p>
    <w:p w14:paraId="1DA8534D" w14:textId="77777777" w:rsidR="00180D2A" w:rsidRPr="00122238" w:rsidRDefault="00180D2A" w:rsidP="00180D2A">
      <w:pPr>
        <w:numPr>
          <w:ilvl w:val="1"/>
          <w:numId w:val="25"/>
        </w:numPr>
        <w:spacing w:before="180" w:after="180"/>
      </w:pPr>
      <w:r w:rsidRPr="00122238">
        <w:t>Значения ВР изменяются по чистой синусоиде</w:t>
      </w:r>
    </w:p>
    <w:p w14:paraId="5D907561" w14:textId="77777777" w:rsidR="00180D2A" w:rsidRPr="00122238" w:rsidRDefault="00180D2A" w:rsidP="00180D2A">
      <w:pPr>
        <w:numPr>
          <w:ilvl w:val="1"/>
          <w:numId w:val="25"/>
        </w:numPr>
        <w:spacing w:before="180" w:after="180"/>
      </w:pPr>
      <w:r w:rsidRPr="00122238">
        <w:t>Значения ВР изменяются случайно, подчиняясь нормальному закону</w:t>
      </w:r>
    </w:p>
    <w:p w14:paraId="09F4043A" w14:textId="77777777" w:rsidR="00180D2A" w:rsidRPr="00122238" w:rsidRDefault="00180D2A" w:rsidP="00180D2A">
      <w:pPr>
        <w:numPr>
          <w:ilvl w:val="1"/>
          <w:numId w:val="25"/>
        </w:numPr>
        <w:spacing w:before="180" w:after="180"/>
      </w:pPr>
      <w:r w:rsidRPr="00122238">
        <w:t xml:space="preserve">Значения ВР изменяются пилообразно без затухания  </w:t>
      </w:r>
    </w:p>
    <w:p w14:paraId="7152CD74" w14:textId="5FC5F339" w:rsidR="00180D2A" w:rsidRPr="00122238" w:rsidRDefault="007A39CD" w:rsidP="00180D2A">
      <w:pPr>
        <w:spacing w:before="180" w:after="180"/>
      </w:pPr>
      <w:r w:rsidRPr="00122238">
        <w:lastRenderedPageBreak/>
        <w:t>Объясните,</w:t>
      </w:r>
      <w:r w:rsidR="00180D2A" w:rsidRPr="00122238">
        <w:t xml:space="preserve"> чем тренд отличается от сезонной составляющей, какие типы тренда бывают, нарисуйте тренд в виде огибающей и объясните в каких задачах может быть такая зависимость.</w:t>
      </w:r>
    </w:p>
    <w:p w14:paraId="10A0D7AD" w14:textId="4810CA57" w:rsidR="00937F53" w:rsidRPr="00122238" w:rsidRDefault="00937F53" w:rsidP="00180D2A">
      <w:pPr>
        <w:spacing w:before="180" w:after="180"/>
      </w:pPr>
      <w:r w:rsidRPr="00122238">
        <w:t>3</w:t>
      </w:r>
      <w:r w:rsidR="007A39CD" w:rsidRPr="00122238">
        <w:t>.</w:t>
      </w:r>
      <w:r w:rsidR="00180D2A" w:rsidRPr="00122238">
        <w:t xml:space="preserve"> Если период сезонности 1</w:t>
      </w:r>
      <w:r w:rsidRPr="00122238">
        <w:t>2</w:t>
      </w:r>
      <w:r w:rsidR="00180D2A" w:rsidRPr="00122238">
        <w:t xml:space="preserve"> отчетов, то какой максимальный шаг в отчетах можно выбрать.</w:t>
      </w:r>
    </w:p>
    <w:p w14:paraId="057EB722" w14:textId="77777777" w:rsidR="00180D2A" w:rsidRPr="00122238" w:rsidRDefault="00937F53" w:rsidP="00180D2A">
      <w:pPr>
        <w:spacing w:before="180" w:after="180"/>
      </w:pPr>
      <w:r w:rsidRPr="00122238">
        <w:t>Охарактеризуйте от чего зависит и на что виляет выбор шага, расскажите на примерах.</w:t>
      </w:r>
    </w:p>
    <w:p w14:paraId="69443810" w14:textId="472F5661" w:rsidR="00B12CE1" w:rsidRPr="00122238" w:rsidRDefault="00B12CE1" w:rsidP="00991AAC">
      <w:pPr>
        <w:tabs>
          <w:tab w:val="left" w:pos="9029"/>
        </w:tabs>
        <w:spacing w:before="180" w:after="180" w:line="276" w:lineRule="auto"/>
      </w:pPr>
      <w:r w:rsidRPr="00122238">
        <w:t>4</w:t>
      </w:r>
      <w:r w:rsidR="007A39CD" w:rsidRPr="00122238">
        <w:t>.</w:t>
      </w:r>
      <w:r w:rsidRPr="00122238">
        <w:t xml:space="preserve"> Сопоставьте задачи и подходы к их решению</w:t>
      </w:r>
      <w:r w:rsidR="00991AAC" w:rsidRPr="00122238">
        <w:t xml:space="preserve"> </w:t>
      </w:r>
      <w:proofErr w:type="spellStart"/>
      <w:r w:rsidR="00991AAC" w:rsidRPr="00122238">
        <w:rPr>
          <w:bCs/>
        </w:rPr>
        <w:t>Холт-Винтерс</w:t>
      </w:r>
      <w:proofErr w:type="spellEnd"/>
      <w:r w:rsidR="00991AAC" w:rsidRPr="00122238">
        <w:rPr>
          <w:bCs/>
        </w:rPr>
        <w:t xml:space="preserve">, </w:t>
      </w:r>
      <w:r w:rsidR="00991AAC" w:rsidRPr="00122238">
        <w:rPr>
          <w:bCs/>
          <w:lang w:val="en-US"/>
        </w:rPr>
        <w:t>ARIMA</w:t>
      </w:r>
      <w:r w:rsidR="00991AAC" w:rsidRPr="00122238">
        <w:rPr>
          <w:bCs/>
        </w:rPr>
        <w:t>, Классические методы машинного обучения, методы глубокого обучения</w:t>
      </w:r>
    </w:p>
    <w:p w14:paraId="7927BE29" w14:textId="7E119ADB" w:rsidR="00B12CE1" w:rsidRPr="00122238" w:rsidRDefault="00B12CE1" w:rsidP="00B12CE1">
      <w:pPr>
        <w:numPr>
          <w:ilvl w:val="1"/>
          <w:numId w:val="26"/>
        </w:numPr>
        <w:tabs>
          <w:tab w:val="left" w:pos="9029"/>
        </w:tabs>
        <w:spacing w:line="276" w:lineRule="auto"/>
      </w:pPr>
      <w:r w:rsidRPr="00122238">
        <w:t xml:space="preserve">Логистический тренд, сезонность типа </w:t>
      </w:r>
      <w:r w:rsidR="00991AAC" w:rsidRPr="00122238">
        <w:t xml:space="preserve">синусоиды, белый гауссов Шум  </w:t>
      </w:r>
    </w:p>
    <w:p w14:paraId="04B730DF" w14:textId="77777777" w:rsidR="00B12CE1" w:rsidRPr="00122238" w:rsidRDefault="00B12CE1" w:rsidP="00B12CE1">
      <w:pPr>
        <w:numPr>
          <w:ilvl w:val="1"/>
          <w:numId w:val="26"/>
        </w:numPr>
        <w:tabs>
          <w:tab w:val="left" w:pos="9029"/>
        </w:tabs>
        <w:spacing w:line="276" w:lineRule="auto"/>
      </w:pPr>
      <w:r w:rsidRPr="00122238">
        <w:t>ВР, чья вторая производная проходит тест на стационарность и позволяет предположить налич</w:t>
      </w:r>
      <w:r w:rsidR="00991AAC" w:rsidRPr="00122238">
        <w:t xml:space="preserve">ие двух сезонных составляющих </w:t>
      </w:r>
    </w:p>
    <w:p w14:paraId="02DA85CD" w14:textId="26AF74BB" w:rsidR="00991AAC" w:rsidRPr="00122238" w:rsidRDefault="00B12CE1" w:rsidP="008624A4">
      <w:pPr>
        <w:numPr>
          <w:ilvl w:val="1"/>
          <w:numId w:val="26"/>
        </w:numPr>
        <w:tabs>
          <w:tab w:val="left" w:pos="9029"/>
        </w:tabs>
        <w:spacing w:line="276" w:lineRule="auto"/>
      </w:pPr>
      <w:r w:rsidRPr="00122238">
        <w:t xml:space="preserve">Много переменный ВР, признаки которого могут быть выделены </w:t>
      </w:r>
      <w:r w:rsidR="007A39CD" w:rsidRPr="00122238">
        <w:t>вручную</w:t>
      </w:r>
      <w:r w:rsidRPr="00122238">
        <w:t xml:space="preserve">, но формально ряд не удается описать </w:t>
      </w:r>
    </w:p>
    <w:p w14:paraId="144BB216" w14:textId="79287249" w:rsidR="00991AAC" w:rsidRPr="00122238" w:rsidRDefault="00B12CE1" w:rsidP="008624A4">
      <w:pPr>
        <w:numPr>
          <w:ilvl w:val="1"/>
          <w:numId w:val="26"/>
        </w:numPr>
        <w:tabs>
          <w:tab w:val="left" w:pos="9029"/>
        </w:tabs>
        <w:spacing w:before="180" w:after="180" w:line="276" w:lineRule="auto"/>
      </w:pPr>
      <w:r w:rsidRPr="00122238">
        <w:t xml:space="preserve">Много переменный ВР на миллионы записей, признаки в котором </w:t>
      </w:r>
      <w:r w:rsidR="007A39CD" w:rsidRPr="00122238">
        <w:t>вручную</w:t>
      </w:r>
      <w:r w:rsidRPr="00122238">
        <w:t xml:space="preserve"> не удаётся выделить с достаточным качеством </w:t>
      </w:r>
    </w:p>
    <w:p w14:paraId="36FBBAB4" w14:textId="1FB5637E" w:rsidR="00991AAC" w:rsidRPr="00122238" w:rsidRDefault="00B12CE1" w:rsidP="007A39CD">
      <w:pPr>
        <w:tabs>
          <w:tab w:val="left" w:pos="9029"/>
        </w:tabs>
        <w:spacing w:before="180" w:after="180" w:line="276" w:lineRule="auto"/>
      </w:pPr>
      <w:r w:rsidRPr="00122238">
        <w:t xml:space="preserve">Дайте общую характеристику </w:t>
      </w:r>
      <w:r w:rsidR="00991AAC" w:rsidRPr="00122238">
        <w:t>таксономии методов предсказания ВР</w:t>
      </w:r>
    </w:p>
    <w:p w14:paraId="2CC7CF3E" w14:textId="0CB68DC0" w:rsidR="00991AAC" w:rsidRPr="00122238" w:rsidRDefault="00991AAC" w:rsidP="00991AAC">
      <w:pPr>
        <w:spacing w:line="288" w:lineRule="auto"/>
        <w:rPr>
          <w:rFonts w:eastAsia="Calibri"/>
        </w:rPr>
      </w:pPr>
      <w:r w:rsidRPr="00122238">
        <w:rPr>
          <w:rFonts w:eastAsia="Calibri"/>
        </w:rPr>
        <w:t>5</w:t>
      </w:r>
      <w:r w:rsidR="007A39CD" w:rsidRPr="00122238">
        <w:rPr>
          <w:rFonts w:eastAsia="Calibri"/>
        </w:rPr>
        <w:t>.</w:t>
      </w:r>
      <w:r w:rsidRPr="00122238">
        <w:rPr>
          <w:rFonts w:eastAsia="Calibri"/>
        </w:rPr>
        <w:t xml:space="preserve"> Выберите правильные утверждения относительно настройки ARMA процесса</w:t>
      </w:r>
    </w:p>
    <w:p w14:paraId="0866562B" w14:textId="5268C256" w:rsidR="00991AAC" w:rsidRPr="00122238" w:rsidRDefault="00991AAC" w:rsidP="00991AAC">
      <w:pPr>
        <w:spacing w:line="288" w:lineRule="auto"/>
        <w:ind w:left="760" w:hanging="20"/>
        <w:rPr>
          <w:rFonts w:eastAsia="Calibri"/>
        </w:rPr>
      </w:pPr>
      <w:r w:rsidRPr="00122238">
        <w:rPr>
          <w:rFonts w:eastAsia="Arial"/>
          <w:bCs/>
        </w:rPr>
        <w:t>1</w:t>
      </w:r>
      <w:r w:rsidRPr="00122238">
        <w:rPr>
          <w:rFonts w:eastAsia="Arial"/>
        </w:rPr>
        <w:t>.</w:t>
      </w:r>
      <w:r w:rsidR="007A39CD" w:rsidRPr="00122238">
        <w:rPr>
          <w:rFonts w:eastAsia="Arial"/>
        </w:rPr>
        <w:t xml:space="preserve"> </w:t>
      </w:r>
      <w:r w:rsidRPr="00122238">
        <w:rPr>
          <w:rFonts w:eastAsia="Calibri"/>
        </w:rPr>
        <w:t>Чем менее стационарен ряд, тем меньше горизонт прогнозирования с заданной точностью</w:t>
      </w:r>
    </w:p>
    <w:p w14:paraId="59045E86" w14:textId="17F430F1" w:rsidR="00991AAC" w:rsidRPr="00122238" w:rsidRDefault="00991AAC" w:rsidP="00991AAC">
      <w:pPr>
        <w:spacing w:line="288" w:lineRule="auto"/>
        <w:ind w:left="760" w:hanging="20"/>
        <w:rPr>
          <w:rFonts w:eastAsia="Calibri"/>
        </w:rPr>
      </w:pPr>
      <w:r w:rsidRPr="00122238">
        <w:rPr>
          <w:rFonts w:eastAsia="Arial"/>
        </w:rPr>
        <w:t>2.</w:t>
      </w:r>
      <w:r w:rsidR="007A39CD" w:rsidRPr="00122238">
        <w:rPr>
          <w:rFonts w:eastAsia="Arial"/>
        </w:rPr>
        <w:t xml:space="preserve"> </w:t>
      </w:r>
      <w:r w:rsidRPr="00122238">
        <w:rPr>
          <w:rFonts w:eastAsia="Calibri"/>
        </w:rPr>
        <w:t xml:space="preserve">Варьирование параметров моделей с целью минимизации информационных критериев </w:t>
      </w:r>
    </w:p>
    <w:p w14:paraId="17AB2FA5" w14:textId="0E063CE9" w:rsidR="00991AAC" w:rsidRPr="00122238" w:rsidRDefault="00991AAC" w:rsidP="00991AAC">
      <w:pPr>
        <w:spacing w:line="288" w:lineRule="auto"/>
        <w:ind w:left="760" w:hanging="20"/>
        <w:rPr>
          <w:rFonts w:eastAsia="Calibri"/>
        </w:rPr>
      </w:pPr>
      <w:r w:rsidRPr="00122238">
        <w:rPr>
          <w:rFonts w:eastAsia="Arial"/>
        </w:rPr>
        <w:t>3.</w:t>
      </w:r>
      <w:r w:rsidR="007A39CD" w:rsidRPr="00122238">
        <w:rPr>
          <w:rFonts w:eastAsia="Arial"/>
        </w:rPr>
        <w:t xml:space="preserve"> </w:t>
      </w:r>
      <w:r w:rsidRPr="00122238">
        <w:rPr>
          <w:rFonts w:eastAsia="Calibri"/>
        </w:rPr>
        <w:t xml:space="preserve">Проверка остатков для модели (на предмет стационарного БГШ) </w:t>
      </w:r>
    </w:p>
    <w:p w14:paraId="1D4F952D" w14:textId="205B6254" w:rsidR="00991AAC" w:rsidRPr="00122238" w:rsidRDefault="00991AAC" w:rsidP="00991AAC">
      <w:pPr>
        <w:spacing w:line="288" w:lineRule="auto"/>
        <w:ind w:left="760" w:hanging="20"/>
        <w:rPr>
          <w:rFonts w:eastAsia="Calibri"/>
        </w:rPr>
      </w:pPr>
      <w:r w:rsidRPr="00122238">
        <w:rPr>
          <w:rFonts w:eastAsia="Arial"/>
        </w:rPr>
        <w:t>4.</w:t>
      </w:r>
      <w:r w:rsidR="007A39CD" w:rsidRPr="00122238">
        <w:rPr>
          <w:rFonts w:eastAsia="Arial"/>
        </w:rPr>
        <w:t xml:space="preserve"> </w:t>
      </w:r>
      <w:proofErr w:type="spellStart"/>
      <w:r w:rsidRPr="00122238">
        <w:rPr>
          <w:rFonts w:eastAsia="Calibri"/>
        </w:rPr>
        <w:t>Валидация</w:t>
      </w:r>
      <w:proofErr w:type="spellEnd"/>
      <w:r w:rsidRPr="00122238">
        <w:rPr>
          <w:rFonts w:eastAsia="Calibri"/>
        </w:rPr>
        <w:t xml:space="preserve">, проверка точности по известным метрикам </w:t>
      </w:r>
    </w:p>
    <w:p w14:paraId="111A96B9" w14:textId="6CD80662" w:rsidR="00991AAC" w:rsidRPr="00122238" w:rsidRDefault="00991AAC" w:rsidP="00991AAC">
      <w:pPr>
        <w:spacing w:line="288" w:lineRule="auto"/>
        <w:ind w:left="760" w:hanging="20"/>
        <w:rPr>
          <w:rFonts w:eastAsia="Calibri"/>
        </w:rPr>
      </w:pPr>
      <w:r w:rsidRPr="00122238">
        <w:rPr>
          <w:rFonts w:eastAsia="Arial"/>
        </w:rPr>
        <w:t>5.</w:t>
      </w:r>
      <w:r w:rsidR="007A39CD" w:rsidRPr="00122238">
        <w:rPr>
          <w:rFonts w:eastAsia="Arial"/>
        </w:rPr>
        <w:t xml:space="preserve"> </w:t>
      </w:r>
      <w:r w:rsidRPr="00122238">
        <w:rPr>
          <w:rFonts w:eastAsia="Calibri"/>
        </w:rPr>
        <w:t>Выбор изначальных значений параметров модели по тестам на БГШ</w:t>
      </w:r>
    </w:p>
    <w:p w14:paraId="4414F399" w14:textId="3679BD96" w:rsidR="00991AAC" w:rsidRPr="00122238" w:rsidRDefault="00991AAC" w:rsidP="00991AAC">
      <w:pPr>
        <w:spacing w:line="288" w:lineRule="auto"/>
        <w:ind w:left="760" w:hanging="20"/>
        <w:rPr>
          <w:rFonts w:eastAsia="Calibri"/>
        </w:rPr>
      </w:pPr>
      <w:r w:rsidRPr="00122238">
        <w:rPr>
          <w:rFonts w:eastAsia="Arial"/>
        </w:rPr>
        <w:t>6.</w:t>
      </w:r>
      <w:r w:rsidR="007A39CD" w:rsidRPr="00122238">
        <w:rPr>
          <w:rFonts w:eastAsia="Arial"/>
        </w:rPr>
        <w:t xml:space="preserve"> </w:t>
      </w:r>
      <w:r w:rsidRPr="00122238">
        <w:rPr>
          <w:rFonts w:eastAsia="Calibri"/>
        </w:rPr>
        <w:t>Варьирование параметров моделей с целью минимизации дисперсии полезной составляющей</w:t>
      </w:r>
    </w:p>
    <w:p w14:paraId="72D21DDA" w14:textId="776AF131" w:rsidR="00991AAC" w:rsidRPr="00122238" w:rsidRDefault="00991AAC" w:rsidP="00991AAC">
      <w:pPr>
        <w:spacing w:line="288" w:lineRule="auto"/>
        <w:ind w:left="760" w:hanging="20"/>
        <w:rPr>
          <w:rFonts w:eastAsia="Calibri"/>
        </w:rPr>
      </w:pPr>
      <w:r w:rsidRPr="00122238">
        <w:rPr>
          <w:rFonts w:eastAsia="Arial"/>
        </w:rPr>
        <w:t>7.</w:t>
      </w:r>
      <w:r w:rsidR="007A39CD" w:rsidRPr="00122238">
        <w:rPr>
          <w:rFonts w:eastAsia="Arial"/>
        </w:rPr>
        <w:t xml:space="preserve"> </w:t>
      </w:r>
      <w:r w:rsidRPr="00122238">
        <w:rPr>
          <w:rFonts w:eastAsia="Calibri"/>
        </w:rPr>
        <w:t>Проверка остатков для модели на предмет стационарности</w:t>
      </w:r>
    </w:p>
    <w:p w14:paraId="3C9801E7" w14:textId="7F5E01FB" w:rsidR="00D929E1" w:rsidRPr="00122238" w:rsidRDefault="00991AAC" w:rsidP="007A39CD">
      <w:pPr>
        <w:spacing w:before="180" w:after="180"/>
      </w:pPr>
      <w:r w:rsidRPr="00122238">
        <w:t xml:space="preserve">Объясните основные особенности моделей </w:t>
      </w:r>
      <w:r w:rsidRPr="00122238">
        <w:rPr>
          <w:lang w:val="en-US"/>
        </w:rPr>
        <w:t>ARIMA</w:t>
      </w:r>
      <w:r w:rsidRPr="00122238">
        <w:t xml:space="preserve"> и назовите виды моделе</w:t>
      </w:r>
      <w:r w:rsidR="007A39CD" w:rsidRPr="00122238">
        <w:t>й.</w:t>
      </w:r>
    </w:p>
    <w:sectPr w:rsidR="00D929E1" w:rsidRPr="00122238" w:rsidSect="00861D4D">
      <w:footerReference w:type="default" r:id="rId8"/>
      <w:type w:val="continuous"/>
      <w:pgSz w:w="11906" w:h="16838"/>
      <w:pgMar w:top="1134" w:right="850" w:bottom="1134" w:left="1701" w:header="708" w:footer="2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54D81D" w14:textId="77777777" w:rsidR="00D43D95" w:rsidRDefault="00D43D95" w:rsidP="00CB2CA2">
      <w:r>
        <w:separator/>
      </w:r>
    </w:p>
  </w:endnote>
  <w:endnote w:type="continuationSeparator" w:id="0">
    <w:p w14:paraId="463D86CA" w14:textId="77777777" w:rsidR="00D43D95" w:rsidRDefault="00D43D95" w:rsidP="00CB2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Malgun Gothic Semilight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ont">
    <w:panose1 w:val="00000700000000000000"/>
    <w:charset w:val="CC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7627048"/>
      <w:docPartObj>
        <w:docPartGallery w:val="Page Numbers (Bottom of Page)"/>
        <w:docPartUnique/>
      </w:docPartObj>
    </w:sdtPr>
    <w:sdtContent>
      <w:p w14:paraId="36A4AED0" w14:textId="7A0421B6" w:rsidR="008624A4" w:rsidRDefault="008624A4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6F7F">
          <w:rPr>
            <w:noProof/>
          </w:rPr>
          <w:t>8</w:t>
        </w:r>
        <w:r>
          <w:fldChar w:fldCharType="end"/>
        </w:r>
      </w:p>
    </w:sdtContent>
  </w:sdt>
  <w:p w14:paraId="66D3370E" w14:textId="77777777" w:rsidR="008624A4" w:rsidRDefault="008624A4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6ED621" w14:textId="77777777" w:rsidR="00D43D95" w:rsidRDefault="00D43D95" w:rsidP="00CB2CA2">
      <w:r>
        <w:separator/>
      </w:r>
    </w:p>
  </w:footnote>
  <w:footnote w:type="continuationSeparator" w:id="0">
    <w:p w14:paraId="504D6A3A" w14:textId="77777777" w:rsidR="00D43D95" w:rsidRDefault="00D43D95" w:rsidP="00CB2C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5"/>
    <w:lvl w:ilvl="0">
      <w:start w:val="3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00000003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vanish w:val="0"/>
        <w:webHidden w:val="0"/>
        <w:color w:val="auto"/>
        <w:spacing w:val="0"/>
        <w:w w:val="100"/>
        <w:kern w:val="2"/>
        <w:position w:val="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vanish w:val="0"/>
        <w:webHidden w:val="0"/>
        <w:color w:val="auto"/>
        <w:spacing w:val="0"/>
        <w:w w:val="100"/>
        <w:kern w:val="2"/>
        <w:position w:val="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/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/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/>
        <w:b w:val="0"/>
      </w:rPr>
    </w:lvl>
  </w:abstractNum>
  <w:abstractNum w:abstractNumId="2" w15:restartNumberingAfterBreak="0">
    <w:nsid w:val="00000009"/>
    <w:multiLevelType w:val="multilevel"/>
    <w:tmpl w:val="00000009"/>
    <w:name w:val="WW8Num23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1">
      <w:start w:val="3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</w:abstractNum>
  <w:abstractNum w:abstractNumId="3" w15:restartNumberingAfterBreak="0">
    <w:nsid w:val="0ACD7BDA"/>
    <w:multiLevelType w:val="hybridMultilevel"/>
    <w:tmpl w:val="54AA75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117CBD"/>
    <w:multiLevelType w:val="multilevel"/>
    <w:tmpl w:val="711A61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9268B7"/>
    <w:multiLevelType w:val="hybridMultilevel"/>
    <w:tmpl w:val="2A64885E"/>
    <w:lvl w:ilvl="0" w:tplc="9E14EB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52C5A"/>
    <w:multiLevelType w:val="multilevel"/>
    <w:tmpl w:val="5A70E2C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7" w15:restartNumberingAfterBreak="0">
    <w:nsid w:val="26107197"/>
    <w:multiLevelType w:val="multilevel"/>
    <w:tmpl w:val="F9747B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6316309"/>
    <w:multiLevelType w:val="hybridMultilevel"/>
    <w:tmpl w:val="47421684"/>
    <w:lvl w:ilvl="0" w:tplc="2E2A7B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F284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08B0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8CC0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06F9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3E23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929B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383B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58DC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A356C9"/>
    <w:multiLevelType w:val="hybridMultilevel"/>
    <w:tmpl w:val="241E06DC"/>
    <w:lvl w:ilvl="0" w:tplc="7AC08080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2BC14303"/>
    <w:multiLevelType w:val="hybridMultilevel"/>
    <w:tmpl w:val="45148558"/>
    <w:lvl w:ilvl="0" w:tplc="A6B02E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1427DE"/>
    <w:multiLevelType w:val="hybridMultilevel"/>
    <w:tmpl w:val="38BE1BC2"/>
    <w:lvl w:ilvl="0" w:tplc="A4C6D09A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30CA0544"/>
    <w:multiLevelType w:val="multilevel"/>
    <w:tmpl w:val="1FF2F446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8786DDC"/>
    <w:multiLevelType w:val="multilevel"/>
    <w:tmpl w:val="E0C0B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9C723CD"/>
    <w:multiLevelType w:val="multilevel"/>
    <w:tmpl w:val="89EEE84A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4" w:hanging="1800"/>
      </w:pPr>
      <w:rPr>
        <w:rFonts w:hint="default"/>
      </w:rPr>
    </w:lvl>
  </w:abstractNum>
  <w:abstractNum w:abstractNumId="15" w15:restartNumberingAfterBreak="0">
    <w:nsid w:val="4B762785"/>
    <w:multiLevelType w:val="hybridMultilevel"/>
    <w:tmpl w:val="934403AC"/>
    <w:lvl w:ilvl="0" w:tplc="073E33FC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43B2473"/>
    <w:multiLevelType w:val="multilevel"/>
    <w:tmpl w:val="7EDE6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4492A44"/>
    <w:multiLevelType w:val="multilevel"/>
    <w:tmpl w:val="64AA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643C7"/>
    <w:multiLevelType w:val="hybridMultilevel"/>
    <w:tmpl w:val="A442293A"/>
    <w:lvl w:ilvl="0" w:tplc="F28C9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673A08"/>
    <w:multiLevelType w:val="multilevel"/>
    <w:tmpl w:val="127A2C5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89202CE"/>
    <w:multiLevelType w:val="hybridMultilevel"/>
    <w:tmpl w:val="76F8A13E"/>
    <w:lvl w:ilvl="0" w:tplc="632E5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BEF7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8423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58A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EC57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8C5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647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D431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789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3A136E8"/>
    <w:multiLevelType w:val="multilevel"/>
    <w:tmpl w:val="2026BD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93" w:hanging="360"/>
      </w:pPr>
    </w:lvl>
    <w:lvl w:ilvl="2">
      <w:start w:val="1"/>
      <w:numFmt w:val="lowerRoman"/>
      <w:lvlText w:val="%3."/>
      <w:lvlJc w:val="right"/>
      <w:pPr>
        <w:ind w:left="2213" w:hanging="180"/>
      </w:pPr>
    </w:lvl>
    <w:lvl w:ilvl="3">
      <w:start w:val="1"/>
      <w:numFmt w:val="decimal"/>
      <w:lvlText w:val="%4."/>
      <w:lvlJc w:val="left"/>
      <w:pPr>
        <w:ind w:left="2933" w:hanging="360"/>
      </w:pPr>
    </w:lvl>
    <w:lvl w:ilvl="4">
      <w:start w:val="1"/>
      <w:numFmt w:val="lowerLetter"/>
      <w:lvlText w:val="%5."/>
      <w:lvlJc w:val="left"/>
      <w:pPr>
        <w:ind w:left="3653" w:hanging="360"/>
      </w:pPr>
    </w:lvl>
    <w:lvl w:ilvl="5">
      <w:start w:val="1"/>
      <w:numFmt w:val="lowerRoman"/>
      <w:lvlText w:val="%6."/>
      <w:lvlJc w:val="right"/>
      <w:pPr>
        <w:ind w:left="4373" w:hanging="180"/>
      </w:pPr>
    </w:lvl>
    <w:lvl w:ilvl="6">
      <w:start w:val="1"/>
      <w:numFmt w:val="decimal"/>
      <w:lvlText w:val="%7."/>
      <w:lvlJc w:val="left"/>
      <w:pPr>
        <w:ind w:left="5093" w:hanging="360"/>
      </w:pPr>
    </w:lvl>
    <w:lvl w:ilvl="7">
      <w:start w:val="1"/>
      <w:numFmt w:val="lowerLetter"/>
      <w:lvlText w:val="%8."/>
      <w:lvlJc w:val="left"/>
      <w:pPr>
        <w:ind w:left="5813" w:hanging="360"/>
      </w:pPr>
    </w:lvl>
    <w:lvl w:ilvl="8">
      <w:start w:val="1"/>
      <w:numFmt w:val="lowerRoman"/>
      <w:lvlText w:val="%9."/>
      <w:lvlJc w:val="right"/>
      <w:pPr>
        <w:ind w:left="6533" w:hanging="180"/>
      </w:pPr>
    </w:lvl>
  </w:abstractNum>
  <w:abstractNum w:abstractNumId="22" w15:restartNumberingAfterBreak="0">
    <w:nsid w:val="79074887"/>
    <w:multiLevelType w:val="hybridMultilevel"/>
    <w:tmpl w:val="6AFA538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799C1A65"/>
    <w:multiLevelType w:val="hybridMultilevel"/>
    <w:tmpl w:val="BA12D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B1597"/>
    <w:multiLevelType w:val="hybridMultilevel"/>
    <w:tmpl w:val="AA9E2440"/>
    <w:lvl w:ilvl="0" w:tplc="177C40C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60031"/>
    <w:multiLevelType w:val="hybridMultilevel"/>
    <w:tmpl w:val="1CCC2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0"/>
  </w:num>
  <w:num w:numId="5">
    <w:abstractNumId w:val="25"/>
  </w:num>
  <w:num w:numId="6">
    <w:abstractNumId w:val="18"/>
  </w:num>
  <w:num w:numId="7">
    <w:abstractNumId w:val="12"/>
  </w:num>
  <w:num w:numId="8">
    <w:abstractNumId w:val="24"/>
  </w:num>
  <w:num w:numId="9">
    <w:abstractNumId w:val="3"/>
  </w:num>
  <w:num w:numId="10">
    <w:abstractNumId w:val="0"/>
  </w:num>
  <w:num w:numId="11">
    <w:abstractNumId w:val="5"/>
  </w:num>
  <w:num w:numId="12">
    <w:abstractNumId w:val="15"/>
  </w:num>
  <w:num w:numId="13">
    <w:abstractNumId w:val="9"/>
  </w:num>
  <w:num w:numId="14">
    <w:abstractNumId w:val="11"/>
  </w:num>
  <w:num w:numId="15">
    <w:abstractNumId w:val="5"/>
  </w:num>
  <w:num w:numId="16">
    <w:abstractNumId w:val="22"/>
  </w:num>
  <w:num w:numId="17">
    <w:abstractNumId w:val="21"/>
  </w:num>
  <w:num w:numId="18">
    <w:abstractNumId w:val="13"/>
  </w:num>
  <w:num w:numId="19">
    <w:abstractNumId w:val="7"/>
  </w:num>
  <w:num w:numId="20">
    <w:abstractNumId w:val="4"/>
  </w:num>
  <w:num w:numId="21">
    <w:abstractNumId w:val="6"/>
  </w:num>
  <w:num w:numId="22">
    <w:abstractNumId w:val="19"/>
  </w:num>
  <w:num w:numId="23">
    <w:abstractNumId w:val="17"/>
  </w:num>
  <w:num w:numId="24">
    <w:abstractNumId w:val="23"/>
  </w:num>
  <w:num w:numId="25">
    <w:abstractNumId w:val="8"/>
  </w:num>
  <w:num w:numId="26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FF9"/>
    <w:rsid w:val="00002A61"/>
    <w:rsid w:val="00005869"/>
    <w:rsid w:val="00006E18"/>
    <w:rsid w:val="000102AE"/>
    <w:rsid w:val="00012DA9"/>
    <w:rsid w:val="00014831"/>
    <w:rsid w:val="000164FC"/>
    <w:rsid w:val="00016B55"/>
    <w:rsid w:val="00017B28"/>
    <w:rsid w:val="00017FF7"/>
    <w:rsid w:val="00020B84"/>
    <w:rsid w:val="00023496"/>
    <w:rsid w:val="000236E5"/>
    <w:rsid w:val="00023F5F"/>
    <w:rsid w:val="00027CAD"/>
    <w:rsid w:val="00034643"/>
    <w:rsid w:val="0004390D"/>
    <w:rsid w:val="00047268"/>
    <w:rsid w:val="00047339"/>
    <w:rsid w:val="00047D1E"/>
    <w:rsid w:val="00053AA9"/>
    <w:rsid w:val="000560B8"/>
    <w:rsid w:val="00056C20"/>
    <w:rsid w:val="000572A9"/>
    <w:rsid w:val="00061681"/>
    <w:rsid w:val="00062D69"/>
    <w:rsid w:val="00071F8E"/>
    <w:rsid w:val="00074202"/>
    <w:rsid w:val="00074F22"/>
    <w:rsid w:val="0008418F"/>
    <w:rsid w:val="000865C1"/>
    <w:rsid w:val="00086CC2"/>
    <w:rsid w:val="00090494"/>
    <w:rsid w:val="000935E2"/>
    <w:rsid w:val="000A1316"/>
    <w:rsid w:val="000A2ECF"/>
    <w:rsid w:val="000A580A"/>
    <w:rsid w:val="000B0ACB"/>
    <w:rsid w:val="000B0CEE"/>
    <w:rsid w:val="000B0CFB"/>
    <w:rsid w:val="000B2398"/>
    <w:rsid w:val="000B2551"/>
    <w:rsid w:val="000B2CF9"/>
    <w:rsid w:val="000B7EB7"/>
    <w:rsid w:val="000C0216"/>
    <w:rsid w:val="000C4644"/>
    <w:rsid w:val="000D07BE"/>
    <w:rsid w:val="000D11F8"/>
    <w:rsid w:val="000D7C84"/>
    <w:rsid w:val="000E0128"/>
    <w:rsid w:val="000E053A"/>
    <w:rsid w:val="000E5EF5"/>
    <w:rsid w:val="000E7AA8"/>
    <w:rsid w:val="000F4737"/>
    <w:rsid w:val="000F5572"/>
    <w:rsid w:val="00101194"/>
    <w:rsid w:val="00106915"/>
    <w:rsid w:val="001074F6"/>
    <w:rsid w:val="001078CA"/>
    <w:rsid w:val="00110F83"/>
    <w:rsid w:val="00113AD5"/>
    <w:rsid w:val="00114D58"/>
    <w:rsid w:val="00117E7A"/>
    <w:rsid w:val="00120CE1"/>
    <w:rsid w:val="00122238"/>
    <w:rsid w:val="00122E9B"/>
    <w:rsid w:val="0012379E"/>
    <w:rsid w:val="00123A9B"/>
    <w:rsid w:val="00125126"/>
    <w:rsid w:val="00125620"/>
    <w:rsid w:val="00125EA7"/>
    <w:rsid w:val="00126070"/>
    <w:rsid w:val="00126BFE"/>
    <w:rsid w:val="001271F3"/>
    <w:rsid w:val="00130354"/>
    <w:rsid w:val="0013256B"/>
    <w:rsid w:val="00133F31"/>
    <w:rsid w:val="0014095A"/>
    <w:rsid w:val="00142D18"/>
    <w:rsid w:val="00143BF4"/>
    <w:rsid w:val="00145945"/>
    <w:rsid w:val="00146FE0"/>
    <w:rsid w:val="00147650"/>
    <w:rsid w:val="001531E8"/>
    <w:rsid w:val="00153C62"/>
    <w:rsid w:val="00157B35"/>
    <w:rsid w:val="00163CE1"/>
    <w:rsid w:val="0016591A"/>
    <w:rsid w:val="00165CCF"/>
    <w:rsid w:val="00166CCE"/>
    <w:rsid w:val="001679C1"/>
    <w:rsid w:val="00170FED"/>
    <w:rsid w:val="00172F7F"/>
    <w:rsid w:val="00174A33"/>
    <w:rsid w:val="00174E19"/>
    <w:rsid w:val="001757AD"/>
    <w:rsid w:val="00176E76"/>
    <w:rsid w:val="00180D2A"/>
    <w:rsid w:val="00180EA0"/>
    <w:rsid w:val="00185292"/>
    <w:rsid w:val="001857E5"/>
    <w:rsid w:val="00190B84"/>
    <w:rsid w:val="00190EC5"/>
    <w:rsid w:val="001964A7"/>
    <w:rsid w:val="001A0B6B"/>
    <w:rsid w:val="001A2E5F"/>
    <w:rsid w:val="001A3B44"/>
    <w:rsid w:val="001A610D"/>
    <w:rsid w:val="001A6152"/>
    <w:rsid w:val="001A739E"/>
    <w:rsid w:val="001B0F4A"/>
    <w:rsid w:val="001B436A"/>
    <w:rsid w:val="001B4C3E"/>
    <w:rsid w:val="001C3327"/>
    <w:rsid w:val="001C3732"/>
    <w:rsid w:val="001C4E2E"/>
    <w:rsid w:val="001C7B53"/>
    <w:rsid w:val="001D09C1"/>
    <w:rsid w:val="001D1405"/>
    <w:rsid w:val="001D1442"/>
    <w:rsid w:val="001D5178"/>
    <w:rsid w:val="001E3707"/>
    <w:rsid w:val="001E536B"/>
    <w:rsid w:val="001E5BB2"/>
    <w:rsid w:val="001E7970"/>
    <w:rsid w:val="001F0CE2"/>
    <w:rsid w:val="001F496D"/>
    <w:rsid w:val="001F4D24"/>
    <w:rsid w:val="001F60A9"/>
    <w:rsid w:val="001F7828"/>
    <w:rsid w:val="001F783F"/>
    <w:rsid w:val="00201798"/>
    <w:rsid w:val="002029AB"/>
    <w:rsid w:val="0020322D"/>
    <w:rsid w:val="00204BD9"/>
    <w:rsid w:val="00205E05"/>
    <w:rsid w:val="00206FB7"/>
    <w:rsid w:val="0021305C"/>
    <w:rsid w:val="00215877"/>
    <w:rsid w:val="0021704A"/>
    <w:rsid w:val="00220F22"/>
    <w:rsid w:val="00221BD2"/>
    <w:rsid w:val="00224365"/>
    <w:rsid w:val="0022469F"/>
    <w:rsid w:val="002269E1"/>
    <w:rsid w:val="00227BA4"/>
    <w:rsid w:val="00231849"/>
    <w:rsid w:val="0023322A"/>
    <w:rsid w:val="0023623B"/>
    <w:rsid w:val="00236A1A"/>
    <w:rsid w:val="00237610"/>
    <w:rsid w:val="00237638"/>
    <w:rsid w:val="00241130"/>
    <w:rsid w:val="002430A8"/>
    <w:rsid w:val="0024720D"/>
    <w:rsid w:val="00247450"/>
    <w:rsid w:val="002475BB"/>
    <w:rsid w:val="002504BF"/>
    <w:rsid w:val="00254467"/>
    <w:rsid w:val="002557CA"/>
    <w:rsid w:val="002608D4"/>
    <w:rsid w:val="00263621"/>
    <w:rsid w:val="002663A2"/>
    <w:rsid w:val="00272A40"/>
    <w:rsid w:val="00276FBA"/>
    <w:rsid w:val="00277D6F"/>
    <w:rsid w:val="0028047B"/>
    <w:rsid w:val="00280638"/>
    <w:rsid w:val="00280D97"/>
    <w:rsid w:val="00282F93"/>
    <w:rsid w:val="00284E75"/>
    <w:rsid w:val="00285747"/>
    <w:rsid w:val="00286096"/>
    <w:rsid w:val="00287937"/>
    <w:rsid w:val="0029280C"/>
    <w:rsid w:val="002930F8"/>
    <w:rsid w:val="00295387"/>
    <w:rsid w:val="002961FF"/>
    <w:rsid w:val="0029710B"/>
    <w:rsid w:val="002A0E49"/>
    <w:rsid w:val="002A2222"/>
    <w:rsid w:val="002A2448"/>
    <w:rsid w:val="002A3F3E"/>
    <w:rsid w:val="002A5125"/>
    <w:rsid w:val="002A70B9"/>
    <w:rsid w:val="002A7D0E"/>
    <w:rsid w:val="002B676F"/>
    <w:rsid w:val="002B7A50"/>
    <w:rsid w:val="002C02D3"/>
    <w:rsid w:val="002C242F"/>
    <w:rsid w:val="002C47B4"/>
    <w:rsid w:val="002C5174"/>
    <w:rsid w:val="002C6B97"/>
    <w:rsid w:val="002D358E"/>
    <w:rsid w:val="002D589F"/>
    <w:rsid w:val="002D64BB"/>
    <w:rsid w:val="002D66C1"/>
    <w:rsid w:val="002E1345"/>
    <w:rsid w:val="002E44B3"/>
    <w:rsid w:val="002E78D6"/>
    <w:rsid w:val="002E7C88"/>
    <w:rsid w:val="002F05BD"/>
    <w:rsid w:val="002F13AC"/>
    <w:rsid w:val="002F2A40"/>
    <w:rsid w:val="002F3F7F"/>
    <w:rsid w:val="002F4EFD"/>
    <w:rsid w:val="002F54F5"/>
    <w:rsid w:val="002F5CE7"/>
    <w:rsid w:val="002F606B"/>
    <w:rsid w:val="002F618E"/>
    <w:rsid w:val="003015A7"/>
    <w:rsid w:val="00301738"/>
    <w:rsid w:val="00301752"/>
    <w:rsid w:val="00301E32"/>
    <w:rsid w:val="00302D05"/>
    <w:rsid w:val="00304591"/>
    <w:rsid w:val="00304973"/>
    <w:rsid w:val="00304E07"/>
    <w:rsid w:val="003053FC"/>
    <w:rsid w:val="0030680E"/>
    <w:rsid w:val="0030798A"/>
    <w:rsid w:val="00311F03"/>
    <w:rsid w:val="00312C39"/>
    <w:rsid w:val="003151F6"/>
    <w:rsid w:val="00321769"/>
    <w:rsid w:val="003246E0"/>
    <w:rsid w:val="00324FB0"/>
    <w:rsid w:val="00327F38"/>
    <w:rsid w:val="00330654"/>
    <w:rsid w:val="00330806"/>
    <w:rsid w:val="00341426"/>
    <w:rsid w:val="00342795"/>
    <w:rsid w:val="00342F87"/>
    <w:rsid w:val="00344162"/>
    <w:rsid w:val="003462B3"/>
    <w:rsid w:val="00346C81"/>
    <w:rsid w:val="00351880"/>
    <w:rsid w:val="00352FCE"/>
    <w:rsid w:val="003543E6"/>
    <w:rsid w:val="003545EB"/>
    <w:rsid w:val="00354ACA"/>
    <w:rsid w:val="00355584"/>
    <w:rsid w:val="00355C4F"/>
    <w:rsid w:val="003635CE"/>
    <w:rsid w:val="00363A98"/>
    <w:rsid w:val="00363CD7"/>
    <w:rsid w:val="0036553B"/>
    <w:rsid w:val="003668D6"/>
    <w:rsid w:val="0037222C"/>
    <w:rsid w:val="00374537"/>
    <w:rsid w:val="00375C96"/>
    <w:rsid w:val="00375E96"/>
    <w:rsid w:val="0037689E"/>
    <w:rsid w:val="003777CE"/>
    <w:rsid w:val="0038021C"/>
    <w:rsid w:val="0038478E"/>
    <w:rsid w:val="00385788"/>
    <w:rsid w:val="0039133C"/>
    <w:rsid w:val="00392423"/>
    <w:rsid w:val="0039472C"/>
    <w:rsid w:val="0039558B"/>
    <w:rsid w:val="00396075"/>
    <w:rsid w:val="003961C7"/>
    <w:rsid w:val="00396645"/>
    <w:rsid w:val="00397FE3"/>
    <w:rsid w:val="003A337F"/>
    <w:rsid w:val="003A59B3"/>
    <w:rsid w:val="003A59C6"/>
    <w:rsid w:val="003A6413"/>
    <w:rsid w:val="003A76FB"/>
    <w:rsid w:val="003B041B"/>
    <w:rsid w:val="003B1A0B"/>
    <w:rsid w:val="003B5EC2"/>
    <w:rsid w:val="003B7ACF"/>
    <w:rsid w:val="003C1CE7"/>
    <w:rsid w:val="003C2531"/>
    <w:rsid w:val="003C2608"/>
    <w:rsid w:val="003D79E4"/>
    <w:rsid w:val="003D7DDE"/>
    <w:rsid w:val="003E0F09"/>
    <w:rsid w:val="003E1526"/>
    <w:rsid w:val="003E1B73"/>
    <w:rsid w:val="003E306C"/>
    <w:rsid w:val="003E6BE5"/>
    <w:rsid w:val="003E6F12"/>
    <w:rsid w:val="003E711E"/>
    <w:rsid w:val="003F04FD"/>
    <w:rsid w:val="003F0AF1"/>
    <w:rsid w:val="003F19FF"/>
    <w:rsid w:val="003F1BB2"/>
    <w:rsid w:val="003F2307"/>
    <w:rsid w:val="003F2585"/>
    <w:rsid w:val="003F2CDA"/>
    <w:rsid w:val="003F3BDC"/>
    <w:rsid w:val="003F3E22"/>
    <w:rsid w:val="0040033B"/>
    <w:rsid w:val="00401A7A"/>
    <w:rsid w:val="00402E80"/>
    <w:rsid w:val="004035EE"/>
    <w:rsid w:val="00403816"/>
    <w:rsid w:val="004073B9"/>
    <w:rsid w:val="00407C0F"/>
    <w:rsid w:val="00411587"/>
    <w:rsid w:val="00411AA6"/>
    <w:rsid w:val="00412DA1"/>
    <w:rsid w:val="0042046E"/>
    <w:rsid w:val="00425647"/>
    <w:rsid w:val="00435457"/>
    <w:rsid w:val="0043577D"/>
    <w:rsid w:val="004368C1"/>
    <w:rsid w:val="00436E44"/>
    <w:rsid w:val="00440099"/>
    <w:rsid w:val="004405BD"/>
    <w:rsid w:val="00442010"/>
    <w:rsid w:val="004424A8"/>
    <w:rsid w:val="00442E9C"/>
    <w:rsid w:val="00443172"/>
    <w:rsid w:val="00443897"/>
    <w:rsid w:val="00444742"/>
    <w:rsid w:val="00445ED0"/>
    <w:rsid w:val="00445EDA"/>
    <w:rsid w:val="00454914"/>
    <w:rsid w:val="00454A7F"/>
    <w:rsid w:val="004565C1"/>
    <w:rsid w:val="00457346"/>
    <w:rsid w:val="004613FD"/>
    <w:rsid w:val="004619BE"/>
    <w:rsid w:val="0046273D"/>
    <w:rsid w:val="00463769"/>
    <w:rsid w:val="00466095"/>
    <w:rsid w:val="0046704A"/>
    <w:rsid w:val="00467F99"/>
    <w:rsid w:val="00470F04"/>
    <w:rsid w:val="0048038E"/>
    <w:rsid w:val="0048658F"/>
    <w:rsid w:val="00492785"/>
    <w:rsid w:val="00496182"/>
    <w:rsid w:val="00496EB5"/>
    <w:rsid w:val="00497421"/>
    <w:rsid w:val="00497944"/>
    <w:rsid w:val="004A0056"/>
    <w:rsid w:val="004A25A9"/>
    <w:rsid w:val="004A3715"/>
    <w:rsid w:val="004A5171"/>
    <w:rsid w:val="004A517F"/>
    <w:rsid w:val="004A53CD"/>
    <w:rsid w:val="004A670C"/>
    <w:rsid w:val="004A6FE7"/>
    <w:rsid w:val="004A7597"/>
    <w:rsid w:val="004B2C5F"/>
    <w:rsid w:val="004B34CA"/>
    <w:rsid w:val="004B4CD0"/>
    <w:rsid w:val="004B529C"/>
    <w:rsid w:val="004B5F9B"/>
    <w:rsid w:val="004B64D5"/>
    <w:rsid w:val="004B7C1E"/>
    <w:rsid w:val="004C37D8"/>
    <w:rsid w:val="004C3C91"/>
    <w:rsid w:val="004C43DE"/>
    <w:rsid w:val="004C4E78"/>
    <w:rsid w:val="004C6029"/>
    <w:rsid w:val="004C7C34"/>
    <w:rsid w:val="004D66A0"/>
    <w:rsid w:val="004D7AF2"/>
    <w:rsid w:val="004E0B79"/>
    <w:rsid w:val="004E1839"/>
    <w:rsid w:val="004E189D"/>
    <w:rsid w:val="004E5F3A"/>
    <w:rsid w:val="004F5B72"/>
    <w:rsid w:val="00501C6C"/>
    <w:rsid w:val="00501FF3"/>
    <w:rsid w:val="005025BE"/>
    <w:rsid w:val="00502BCA"/>
    <w:rsid w:val="00504BA6"/>
    <w:rsid w:val="00505F44"/>
    <w:rsid w:val="0050689C"/>
    <w:rsid w:val="00506983"/>
    <w:rsid w:val="00510267"/>
    <w:rsid w:val="0051172A"/>
    <w:rsid w:val="00511A37"/>
    <w:rsid w:val="00512969"/>
    <w:rsid w:val="00512EC8"/>
    <w:rsid w:val="00513720"/>
    <w:rsid w:val="00513C92"/>
    <w:rsid w:val="00513CF8"/>
    <w:rsid w:val="0051634D"/>
    <w:rsid w:val="0051767E"/>
    <w:rsid w:val="00517AB0"/>
    <w:rsid w:val="005220F0"/>
    <w:rsid w:val="00524181"/>
    <w:rsid w:val="00524A31"/>
    <w:rsid w:val="00524CE3"/>
    <w:rsid w:val="00525313"/>
    <w:rsid w:val="005275FA"/>
    <w:rsid w:val="00527AD8"/>
    <w:rsid w:val="00527EE6"/>
    <w:rsid w:val="00531A5C"/>
    <w:rsid w:val="0053286E"/>
    <w:rsid w:val="005406C1"/>
    <w:rsid w:val="00540763"/>
    <w:rsid w:val="005432ED"/>
    <w:rsid w:val="00543EC4"/>
    <w:rsid w:val="0054413C"/>
    <w:rsid w:val="0055023D"/>
    <w:rsid w:val="00552195"/>
    <w:rsid w:val="00553F4C"/>
    <w:rsid w:val="00555B24"/>
    <w:rsid w:val="00556BDA"/>
    <w:rsid w:val="0055795B"/>
    <w:rsid w:val="00560812"/>
    <w:rsid w:val="005620B0"/>
    <w:rsid w:val="00562373"/>
    <w:rsid w:val="0056412E"/>
    <w:rsid w:val="005659FF"/>
    <w:rsid w:val="00565D76"/>
    <w:rsid w:val="00566F75"/>
    <w:rsid w:val="0057057B"/>
    <w:rsid w:val="005711DF"/>
    <w:rsid w:val="005715DB"/>
    <w:rsid w:val="00571812"/>
    <w:rsid w:val="00573411"/>
    <w:rsid w:val="00575908"/>
    <w:rsid w:val="005760A9"/>
    <w:rsid w:val="00580D58"/>
    <w:rsid w:val="00581087"/>
    <w:rsid w:val="00582D75"/>
    <w:rsid w:val="00582EA0"/>
    <w:rsid w:val="00583006"/>
    <w:rsid w:val="005836AF"/>
    <w:rsid w:val="0058480D"/>
    <w:rsid w:val="00584C63"/>
    <w:rsid w:val="0058664B"/>
    <w:rsid w:val="00587098"/>
    <w:rsid w:val="00591EBB"/>
    <w:rsid w:val="00595B99"/>
    <w:rsid w:val="005A2089"/>
    <w:rsid w:val="005A3287"/>
    <w:rsid w:val="005A3CA0"/>
    <w:rsid w:val="005A56E8"/>
    <w:rsid w:val="005A6713"/>
    <w:rsid w:val="005A757F"/>
    <w:rsid w:val="005B3B56"/>
    <w:rsid w:val="005B660D"/>
    <w:rsid w:val="005C07AF"/>
    <w:rsid w:val="005C091A"/>
    <w:rsid w:val="005C1E79"/>
    <w:rsid w:val="005C299A"/>
    <w:rsid w:val="005C3B4D"/>
    <w:rsid w:val="005C6933"/>
    <w:rsid w:val="005D5612"/>
    <w:rsid w:val="005E0507"/>
    <w:rsid w:val="005E0BFD"/>
    <w:rsid w:val="005E118E"/>
    <w:rsid w:val="005E1D9C"/>
    <w:rsid w:val="005E2DF1"/>
    <w:rsid w:val="005E3497"/>
    <w:rsid w:val="005E38A8"/>
    <w:rsid w:val="005E3F47"/>
    <w:rsid w:val="005E79FB"/>
    <w:rsid w:val="005F03A4"/>
    <w:rsid w:val="005F0BA0"/>
    <w:rsid w:val="005F289A"/>
    <w:rsid w:val="005F2C78"/>
    <w:rsid w:val="005F6D1F"/>
    <w:rsid w:val="00600A5D"/>
    <w:rsid w:val="00601D09"/>
    <w:rsid w:val="00602A09"/>
    <w:rsid w:val="006039B2"/>
    <w:rsid w:val="00614CB9"/>
    <w:rsid w:val="00615F64"/>
    <w:rsid w:val="00616B50"/>
    <w:rsid w:val="006255E6"/>
    <w:rsid w:val="00625E2C"/>
    <w:rsid w:val="00626675"/>
    <w:rsid w:val="006273C4"/>
    <w:rsid w:val="00627DA4"/>
    <w:rsid w:val="0063131E"/>
    <w:rsid w:val="00631D8F"/>
    <w:rsid w:val="00635BCA"/>
    <w:rsid w:val="00636186"/>
    <w:rsid w:val="006375E8"/>
    <w:rsid w:val="0064242C"/>
    <w:rsid w:val="006454CF"/>
    <w:rsid w:val="0064648D"/>
    <w:rsid w:val="00650605"/>
    <w:rsid w:val="00650DF2"/>
    <w:rsid w:val="00650F33"/>
    <w:rsid w:val="0065146F"/>
    <w:rsid w:val="006516C0"/>
    <w:rsid w:val="00651EF2"/>
    <w:rsid w:val="00654594"/>
    <w:rsid w:val="00654A30"/>
    <w:rsid w:val="00656A78"/>
    <w:rsid w:val="00657B98"/>
    <w:rsid w:val="006602BD"/>
    <w:rsid w:val="006659F6"/>
    <w:rsid w:val="0066719E"/>
    <w:rsid w:val="0066764E"/>
    <w:rsid w:val="00673A94"/>
    <w:rsid w:val="0067484B"/>
    <w:rsid w:val="00675FC3"/>
    <w:rsid w:val="006764B2"/>
    <w:rsid w:val="00677C0F"/>
    <w:rsid w:val="00680FEE"/>
    <w:rsid w:val="006827AF"/>
    <w:rsid w:val="0068553F"/>
    <w:rsid w:val="00694E88"/>
    <w:rsid w:val="00696721"/>
    <w:rsid w:val="00696BA7"/>
    <w:rsid w:val="00696CCC"/>
    <w:rsid w:val="006A0BB3"/>
    <w:rsid w:val="006A0F66"/>
    <w:rsid w:val="006A179A"/>
    <w:rsid w:val="006A1803"/>
    <w:rsid w:val="006A4C40"/>
    <w:rsid w:val="006A7C5C"/>
    <w:rsid w:val="006B09E9"/>
    <w:rsid w:val="006B1895"/>
    <w:rsid w:val="006B1CF8"/>
    <w:rsid w:val="006B1FC3"/>
    <w:rsid w:val="006C06A1"/>
    <w:rsid w:val="006C3B83"/>
    <w:rsid w:val="006C4AF7"/>
    <w:rsid w:val="006C5270"/>
    <w:rsid w:val="006C6DAA"/>
    <w:rsid w:val="006C6E7F"/>
    <w:rsid w:val="006D0F49"/>
    <w:rsid w:val="006D21A8"/>
    <w:rsid w:val="006D5420"/>
    <w:rsid w:val="006D609A"/>
    <w:rsid w:val="006D6C3F"/>
    <w:rsid w:val="006D6D9B"/>
    <w:rsid w:val="006E22EB"/>
    <w:rsid w:val="006E3CF3"/>
    <w:rsid w:val="006E4CAB"/>
    <w:rsid w:val="006F0738"/>
    <w:rsid w:val="006F3827"/>
    <w:rsid w:val="006F417C"/>
    <w:rsid w:val="006F492B"/>
    <w:rsid w:val="006F5C61"/>
    <w:rsid w:val="0070003E"/>
    <w:rsid w:val="00700C0C"/>
    <w:rsid w:val="00704A84"/>
    <w:rsid w:val="00704CF8"/>
    <w:rsid w:val="00705248"/>
    <w:rsid w:val="00706028"/>
    <w:rsid w:val="007060CB"/>
    <w:rsid w:val="007101C4"/>
    <w:rsid w:val="0071189F"/>
    <w:rsid w:val="00715A0C"/>
    <w:rsid w:val="00715DE1"/>
    <w:rsid w:val="007221C2"/>
    <w:rsid w:val="007224E6"/>
    <w:rsid w:val="007232BE"/>
    <w:rsid w:val="007237CB"/>
    <w:rsid w:val="00725752"/>
    <w:rsid w:val="007277B8"/>
    <w:rsid w:val="007278A8"/>
    <w:rsid w:val="00730FF9"/>
    <w:rsid w:val="00731845"/>
    <w:rsid w:val="00731AD8"/>
    <w:rsid w:val="00735DD6"/>
    <w:rsid w:val="00736425"/>
    <w:rsid w:val="007371C6"/>
    <w:rsid w:val="00741487"/>
    <w:rsid w:val="0074203B"/>
    <w:rsid w:val="007420F0"/>
    <w:rsid w:val="00744AD1"/>
    <w:rsid w:val="0074798C"/>
    <w:rsid w:val="00755071"/>
    <w:rsid w:val="00755F6F"/>
    <w:rsid w:val="00757723"/>
    <w:rsid w:val="00761249"/>
    <w:rsid w:val="00762968"/>
    <w:rsid w:val="00764FB8"/>
    <w:rsid w:val="007658C4"/>
    <w:rsid w:val="00765E60"/>
    <w:rsid w:val="007671AC"/>
    <w:rsid w:val="00770FBC"/>
    <w:rsid w:val="00773E6B"/>
    <w:rsid w:val="0077428E"/>
    <w:rsid w:val="0078031D"/>
    <w:rsid w:val="0078131C"/>
    <w:rsid w:val="00781738"/>
    <w:rsid w:val="00786C04"/>
    <w:rsid w:val="007904E0"/>
    <w:rsid w:val="00792085"/>
    <w:rsid w:val="007922E5"/>
    <w:rsid w:val="007A0D41"/>
    <w:rsid w:val="007A1796"/>
    <w:rsid w:val="007A39CD"/>
    <w:rsid w:val="007A3E5E"/>
    <w:rsid w:val="007A4776"/>
    <w:rsid w:val="007A7988"/>
    <w:rsid w:val="007A7FCE"/>
    <w:rsid w:val="007B2BAB"/>
    <w:rsid w:val="007B317F"/>
    <w:rsid w:val="007B3305"/>
    <w:rsid w:val="007B3897"/>
    <w:rsid w:val="007B4C37"/>
    <w:rsid w:val="007C6612"/>
    <w:rsid w:val="007C75D7"/>
    <w:rsid w:val="007D0434"/>
    <w:rsid w:val="007D272F"/>
    <w:rsid w:val="007D37E4"/>
    <w:rsid w:val="007D626B"/>
    <w:rsid w:val="007E0360"/>
    <w:rsid w:val="007E245E"/>
    <w:rsid w:val="007E27AA"/>
    <w:rsid w:val="007E4BEF"/>
    <w:rsid w:val="007E51BB"/>
    <w:rsid w:val="007E5FD5"/>
    <w:rsid w:val="007E6D9F"/>
    <w:rsid w:val="007F0EE8"/>
    <w:rsid w:val="007F6B58"/>
    <w:rsid w:val="007F7363"/>
    <w:rsid w:val="00801311"/>
    <w:rsid w:val="008033B2"/>
    <w:rsid w:val="0080423E"/>
    <w:rsid w:val="008043B2"/>
    <w:rsid w:val="008048B8"/>
    <w:rsid w:val="008068E9"/>
    <w:rsid w:val="00807296"/>
    <w:rsid w:val="00810863"/>
    <w:rsid w:val="00812D1E"/>
    <w:rsid w:val="00817689"/>
    <w:rsid w:val="008176A3"/>
    <w:rsid w:val="008204FE"/>
    <w:rsid w:val="00823EAC"/>
    <w:rsid w:val="00827638"/>
    <w:rsid w:val="008300FB"/>
    <w:rsid w:val="008317D0"/>
    <w:rsid w:val="00831908"/>
    <w:rsid w:val="0083405A"/>
    <w:rsid w:val="00834ABF"/>
    <w:rsid w:val="00835CBC"/>
    <w:rsid w:val="0083664D"/>
    <w:rsid w:val="008367DA"/>
    <w:rsid w:val="0084005E"/>
    <w:rsid w:val="00841030"/>
    <w:rsid w:val="00841D15"/>
    <w:rsid w:val="0084234B"/>
    <w:rsid w:val="00843309"/>
    <w:rsid w:val="00851722"/>
    <w:rsid w:val="00851754"/>
    <w:rsid w:val="0085237D"/>
    <w:rsid w:val="008578C3"/>
    <w:rsid w:val="0086098A"/>
    <w:rsid w:val="00861B16"/>
    <w:rsid w:val="00861D4D"/>
    <w:rsid w:val="008624A4"/>
    <w:rsid w:val="0086281E"/>
    <w:rsid w:val="00862CEE"/>
    <w:rsid w:val="00864507"/>
    <w:rsid w:val="008668AD"/>
    <w:rsid w:val="00866C98"/>
    <w:rsid w:val="00872E24"/>
    <w:rsid w:val="00873D67"/>
    <w:rsid w:val="00877D2C"/>
    <w:rsid w:val="008804FA"/>
    <w:rsid w:val="008835A0"/>
    <w:rsid w:val="0088369F"/>
    <w:rsid w:val="00885413"/>
    <w:rsid w:val="00885C84"/>
    <w:rsid w:val="00887AA4"/>
    <w:rsid w:val="008903F2"/>
    <w:rsid w:val="0089580E"/>
    <w:rsid w:val="008972E7"/>
    <w:rsid w:val="00897576"/>
    <w:rsid w:val="008A0984"/>
    <w:rsid w:val="008A11C6"/>
    <w:rsid w:val="008A144F"/>
    <w:rsid w:val="008A55BF"/>
    <w:rsid w:val="008B0FEB"/>
    <w:rsid w:val="008B4310"/>
    <w:rsid w:val="008B52B9"/>
    <w:rsid w:val="008B53CC"/>
    <w:rsid w:val="008B57FD"/>
    <w:rsid w:val="008B5F2A"/>
    <w:rsid w:val="008B7ABB"/>
    <w:rsid w:val="008B7C53"/>
    <w:rsid w:val="008C01BF"/>
    <w:rsid w:val="008C193B"/>
    <w:rsid w:val="008C4650"/>
    <w:rsid w:val="008C62F1"/>
    <w:rsid w:val="008C7982"/>
    <w:rsid w:val="008C7CD7"/>
    <w:rsid w:val="008D2BE1"/>
    <w:rsid w:val="008D5A16"/>
    <w:rsid w:val="008E00B5"/>
    <w:rsid w:val="008E5CC7"/>
    <w:rsid w:val="008E6014"/>
    <w:rsid w:val="008E7771"/>
    <w:rsid w:val="008F1359"/>
    <w:rsid w:val="008F2809"/>
    <w:rsid w:val="008F2C0A"/>
    <w:rsid w:val="008F6410"/>
    <w:rsid w:val="008F7871"/>
    <w:rsid w:val="00901E10"/>
    <w:rsid w:val="00903C20"/>
    <w:rsid w:val="00903D1B"/>
    <w:rsid w:val="0090410C"/>
    <w:rsid w:val="00904567"/>
    <w:rsid w:val="00904A9F"/>
    <w:rsid w:val="00913871"/>
    <w:rsid w:val="009157E7"/>
    <w:rsid w:val="00916E76"/>
    <w:rsid w:val="00917927"/>
    <w:rsid w:val="00921F53"/>
    <w:rsid w:val="00922A20"/>
    <w:rsid w:val="0092642C"/>
    <w:rsid w:val="00931178"/>
    <w:rsid w:val="00932A62"/>
    <w:rsid w:val="00933173"/>
    <w:rsid w:val="009334A1"/>
    <w:rsid w:val="0093429D"/>
    <w:rsid w:val="00934BB7"/>
    <w:rsid w:val="00935026"/>
    <w:rsid w:val="00935833"/>
    <w:rsid w:val="00936AE3"/>
    <w:rsid w:val="0093788B"/>
    <w:rsid w:val="00937946"/>
    <w:rsid w:val="00937F53"/>
    <w:rsid w:val="009413D3"/>
    <w:rsid w:val="009414A0"/>
    <w:rsid w:val="009431E7"/>
    <w:rsid w:val="009436CD"/>
    <w:rsid w:val="009453D0"/>
    <w:rsid w:val="00947FA8"/>
    <w:rsid w:val="009514AF"/>
    <w:rsid w:val="00952C81"/>
    <w:rsid w:val="00952FAE"/>
    <w:rsid w:val="00955EFE"/>
    <w:rsid w:val="009605D2"/>
    <w:rsid w:val="009643DA"/>
    <w:rsid w:val="00965F93"/>
    <w:rsid w:val="00966D50"/>
    <w:rsid w:val="00970650"/>
    <w:rsid w:val="00973387"/>
    <w:rsid w:val="00973456"/>
    <w:rsid w:val="00980324"/>
    <w:rsid w:val="00983B6C"/>
    <w:rsid w:val="00984368"/>
    <w:rsid w:val="009854ED"/>
    <w:rsid w:val="00986614"/>
    <w:rsid w:val="009874ED"/>
    <w:rsid w:val="00987683"/>
    <w:rsid w:val="00987DBF"/>
    <w:rsid w:val="00990581"/>
    <w:rsid w:val="00990711"/>
    <w:rsid w:val="00990E8F"/>
    <w:rsid w:val="009916C0"/>
    <w:rsid w:val="00991AAC"/>
    <w:rsid w:val="00992928"/>
    <w:rsid w:val="00992B15"/>
    <w:rsid w:val="0099395F"/>
    <w:rsid w:val="00994ADA"/>
    <w:rsid w:val="00995B0B"/>
    <w:rsid w:val="00995B52"/>
    <w:rsid w:val="00997313"/>
    <w:rsid w:val="009A1EB3"/>
    <w:rsid w:val="009A3930"/>
    <w:rsid w:val="009A472A"/>
    <w:rsid w:val="009A65FD"/>
    <w:rsid w:val="009B0A01"/>
    <w:rsid w:val="009B346B"/>
    <w:rsid w:val="009B73C0"/>
    <w:rsid w:val="009C4FC8"/>
    <w:rsid w:val="009C71EB"/>
    <w:rsid w:val="009C7613"/>
    <w:rsid w:val="009D0226"/>
    <w:rsid w:val="009D33F5"/>
    <w:rsid w:val="009D3FCF"/>
    <w:rsid w:val="009D50D8"/>
    <w:rsid w:val="009D5B86"/>
    <w:rsid w:val="009D61B3"/>
    <w:rsid w:val="009D66A6"/>
    <w:rsid w:val="009D75C9"/>
    <w:rsid w:val="009E0125"/>
    <w:rsid w:val="009E05C3"/>
    <w:rsid w:val="009E0956"/>
    <w:rsid w:val="009E0E9D"/>
    <w:rsid w:val="009E13DD"/>
    <w:rsid w:val="009E2908"/>
    <w:rsid w:val="009E3200"/>
    <w:rsid w:val="009E5768"/>
    <w:rsid w:val="009E60A4"/>
    <w:rsid w:val="009E635F"/>
    <w:rsid w:val="009E7331"/>
    <w:rsid w:val="009F0116"/>
    <w:rsid w:val="009F2B58"/>
    <w:rsid w:val="009F2C4B"/>
    <w:rsid w:val="009F474F"/>
    <w:rsid w:val="00A00BBD"/>
    <w:rsid w:val="00A06607"/>
    <w:rsid w:val="00A12213"/>
    <w:rsid w:val="00A14AB0"/>
    <w:rsid w:val="00A21496"/>
    <w:rsid w:val="00A26A07"/>
    <w:rsid w:val="00A27A16"/>
    <w:rsid w:val="00A30ACA"/>
    <w:rsid w:val="00A3125B"/>
    <w:rsid w:val="00A31768"/>
    <w:rsid w:val="00A31FEF"/>
    <w:rsid w:val="00A35AE2"/>
    <w:rsid w:val="00A3770B"/>
    <w:rsid w:val="00A37886"/>
    <w:rsid w:val="00A4412D"/>
    <w:rsid w:val="00A460F1"/>
    <w:rsid w:val="00A46BC1"/>
    <w:rsid w:val="00A474D3"/>
    <w:rsid w:val="00A509ED"/>
    <w:rsid w:val="00A53A24"/>
    <w:rsid w:val="00A53ECC"/>
    <w:rsid w:val="00A546F2"/>
    <w:rsid w:val="00A55EC9"/>
    <w:rsid w:val="00A55F37"/>
    <w:rsid w:val="00A57677"/>
    <w:rsid w:val="00A63945"/>
    <w:rsid w:val="00A66CA0"/>
    <w:rsid w:val="00A673A6"/>
    <w:rsid w:val="00A6760F"/>
    <w:rsid w:val="00A70803"/>
    <w:rsid w:val="00A71124"/>
    <w:rsid w:val="00A71C95"/>
    <w:rsid w:val="00A74434"/>
    <w:rsid w:val="00A816CE"/>
    <w:rsid w:val="00A859FF"/>
    <w:rsid w:val="00A862D2"/>
    <w:rsid w:val="00A911C5"/>
    <w:rsid w:val="00A912EE"/>
    <w:rsid w:val="00A92580"/>
    <w:rsid w:val="00A93DEF"/>
    <w:rsid w:val="00A94B8B"/>
    <w:rsid w:val="00A97814"/>
    <w:rsid w:val="00AA0782"/>
    <w:rsid w:val="00AA106C"/>
    <w:rsid w:val="00AA460D"/>
    <w:rsid w:val="00AA46E1"/>
    <w:rsid w:val="00AA4D05"/>
    <w:rsid w:val="00AB0A1F"/>
    <w:rsid w:val="00AB1C7F"/>
    <w:rsid w:val="00AB20EB"/>
    <w:rsid w:val="00AB2440"/>
    <w:rsid w:val="00AB3194"/>
    <w:rsid w:val="00AB674D"/>
    <w:rsid w:val="00AB7088"/>
    <w:rsid w:val="00AC4C32"/>
    <w:rsid w:val="00AC6B18"/>
    <w:rsid w:val="00AD171D"/>
    <w:rsid w:val="00AD22BE"/>
    <w:rsid w:val="00AD2FD5"/>
    <w:rsid w:val="00AD34D2"/>
    <w:rsid w:val="00AD577C"/>
    <w:rsid w:val="00AD5789"/>
    <w:rsid w:val="00AD5975"/>
    <w:rsid w:val="00AD59C7"/>
    <w:rsid w:val="00AE0417"/>
    <w:rsid w:val="00AE1E1B"/>
    <w:rsid w:val="00AF1748"/>
    <w:rsid w:val="00AF3A9D"/>
    <w:rsid w:val="00AF58B0"/>
    <w:rsid w:val="00AF5E08"/>
    <w:rsid w:val="00AF6F2E"/>
    <w:rsid w:val="00AF726D"/>
    <w:rsid w:val="00AF7D81"/>
    <w:rsid w:val="00B007EE"/>
    <w:rsid w:val="00B01E55"/>
    <w:rsid w:val="00B068D3"/>
    <w:rsid w:val="00B1009C"/>
    <w:rsid w:val="00B11F45"/>
    <w:rsid w:val="00B121BA"/>
    <w:rsid w:val="00B12CE1"/>
    <w:rsid w:val="00B14454"/>
    <w:rsid w:val="00B1468F"/>
    <w:rsid w:val="00B1488A"/>
    <w:rsid w:val="00B228F2"/>
    <w:rsid w:val="00B26450"/>
    <w:rsid w:val="00B308CA"/>
    <w:rsid w:val="00B31037"/>
    <w:rsid w:val="00B314C3"/>
    <w:rsid w:val="00B3274B"/>
    <w:rsid w:val="00B33152"/>
    <w:rsid w:val="00B3376C"/>
    <w:rsid w:val="00B351B5"/>
    <w:rsid w:val="00B359C6"/>
    <w:rsid w:val="00B416BD"/>
    <w:rsid w:val="00B42360"/>
    <w:rsid w:val="00B42361"/>
    <w:rsid w:val="00B42685"/>
    <w:rsid w:val="00B42E16"/>
    <w:rsid w:val="00B43C2F"/>
    <w:rsid w:val="00B47095"/>
    <w:rsid w:val="00B50B00"/>
    <w:rsid w:val="00B54AB7"/>
    <w:rsid w:val="00B551DF"/>
    <w:rsid w:val="00B56DDD"/>
    <w:rsid w:val="00B56EAD"/>
    <w:rsid w:val="00B60140"/>
    <w:rsid w:val="00B614E3"/>
    <w:rsid w:val="00B61EFE"/>
    <w:rsid w:val="00B65C0D"/>
    <w:rsid w:val="00B66210"/>
    <w:rsid w:val="00B66A0A"/>
    <w:rsid w:val="00B66BC3"/>
    <w:rsid w:val="00B66F13"/>
    <w:rsid w:val="00B70420"/>
    <w:rsid w:val="00B7295B"/>
    <w:rsid w:val="00B74848"/>
    <w:rsid w:val="00B74BDF"/>
    <w:rsid w:val="00B756A1"/>
    <w:rsid w:val="00B8140C"/>
    <w:rsid w:val="00B8213C"/>
    <w:rsid w:val="00B83E80"/>
    <w:rsid w:val="00B84385"/>
    <w:rsid w:val="00B84609"/>
    <w:rsid w:val="00B84D18"/>
    <w:rsid w:val="00B925B0"/>
    <w:rsid w:val="00B932C0"/>
    <w:rsid w:val="00B93EEF"/>
    <w:rsid w:val="00B97958"/>
    <w:rsid w:val="00BA0091"/>
    <w:rsid w:val="00BA12DC"/>
    <w:rsid w:val="00BA4844"/>
    <w:rsid w:val="00BA5A6B"/>
    <w:rsid w:val="00BA610B"/>
    <w:rsid w:val="00BB3415"/>
    <w:rsid w:val="00BB3CF7"/>
    <w:rsid w:val="00BB4680"/>
    <w:rsid w:val="00BB5BE4"/>
    <w:rsid w:val="00BC2D38"/>
    <w:rsid w:val="00BC5CF7"/>
    <w:rsid w:val="00BC6E64"/>
    <w:rsid w:val="00BC6F7F"/>
    <w:rsid w:val="00BC7089"/>
    <w:rsid w:val="00BD3C00"/>
    <w:rsid w:val="00BD5764"/>
    <w:rsid w:val="00BD6D34"/>
    <w:rsid w:val="00BE038B"/>
    <w:rsid w:val="00BE1196"/>
    <w:rsid w:val="00BE1EC7"/>
    <w:rsid w:val="00BE38DC"/>
    <w:rsid w:val="00BE76D0"/>
    <w:rsid w:val="00BF02EB"/>
    <w:rsid w:val="00BF1B6A"/>
    <w:rsid w:val="00BF50EF"/>
    <w:rsid w:val="00BF57C7"/>
    <w:rsid w:val="00BF5807"/>
    <w:rsid w:val="00BF643B"/>
    <w:rsid w:val="00BF787C"/>
    <w:rsid w:val="00C00130"/>
    <w:rsid w:val="00C0235C"/>
    <w:rsid w:val="00C04E64"/>
    <w:rsid w:val="00C05DF4"/>
    <w:rsid w:val="00C142D0"/>
    <w:rsid w:val="00C165C4"/>
    <w:rsid w:val="00C17255"/>
    <w:rsid w:val="00C205B2"/>
    <w:rsid w:val="00C224C9"/>
    <w:rsid w:val="00C24219"/>
    <w:rsid w:val="00C25453"/>
    <w:rsid w:val="00C300E4"/>
    <w:rsid w:val="00C33C27"/>
    <w:rsid w:val="00C3502B"/>
    <w:rsid w:val="00C35540"/>
    <w:rsid w:val="00C35751"/>
    <w:rsid w:val="00C36498"/>
    <w:rsid w:val="00C52436"/>
    <w:rsid w:val="00C52ADE"/>
    <w:rsid w:val="00C52B1C"/>
    <w:rsid w:val="00C54152"/>
    <w:rsid w:val="00C553ED"/>
    <w:rsid w:val="00C57749"/>
    <w:rsid w:val="00C65C3A"/>
    <w:rsid w:val="00C704C3"/>
    <w:rsid w:val="00C70717"/>
    <w:rsid w:val="00C70EE4"/>
    <w:rsid w:val="00C71AC5"/>
    <w:rsid w:val="00C77E09"/>
    <w:rsid w:val="00C81ABD"/>
    <w:rsid w:val="00C81B7B"/>
    <w:rsid w:val="00C82F0F"/>
    <w:rsid w:val="00C834F1"/>
    <w:rsid w:val="00C853E4"/>
    <w:rsid w:val="00C87077"/>
    <w:rsid w:val="00C87199"/>
    <w:rsid w:val="00C9470C"/>
    <w:rsid w:val="00C94D21"/>
    <w:rsid w:val="00C96388"/>
    <w:rsid w:val="00C968F0"/>
    <w:rsid w:val="00C97B42"/>
    <w:rsid w:val="00CA1C4C"/>
    <w:rsid w:val="00CA3FEF"/>
    <w:rsid w:val="00CA4461"/>
    <w:rsid w:val="00CA4687"/>
    <w:rsid w:val="00CA4CD7"/>
    <w:rsid w:val="00CA7603"/>
    <w:rsid w:val="00CA7DF7"/>
    <w:rsid w:val="00CB09A3"/>
    <w:rsid w:val="00CB11AE"/>
    <w:rsid w:val="00CB15CE"/>
    <w:rsid w:val="00CB1FE4"/>
    <w:rsid w:val="00CB2CA2"/>
    <w:rsid w:val="00CB5AA1"/>
    <w:rsid w:val="00CB7CED"/>
    <w:rsid w:val="00CC0144"/>
    <w:rsid w:val="00CC2812"/>
    <w:rsid w:val="00CC2C5B"/>
    <w:rsid w:val="00CC3142"/>
    <w:rsid w:val="00CC5CC2"/>
    <w:rsid w:val="00CC7CC3"/>
    <w:rsid w:val="00CD0059"/>
    <w:rsid w:val="00CD010E"/>
    <w:rsid w:val="00CD0686"/>
    <w:rsid w:val="00CD11E1"/>
    <w:rsid w:val="00CD5CF5"/>
    <w:rsid w:val="00CD79FD"/>
    <w:rsid w:val="00CD7E89"/>
    <w:rsid w:val="00CE13FF"/>
    <w:rsid w:val="00CE6C96"/>
    <w:rsid w:val="00CE7A09"/>
    <w:rsid w:val="00CF4BE0"/>
    <w:rsid w:val="00CF4F6E"/>
    <w:rsid w:val="00CF5419"/>
    <w:rsid w:val="00CF558B"/>
    <w:rsid w:val="00CF62FF"/>
    <w:rsid w:val="00D0076D"/>
    <w:rsid w:val="00D053BF"/>
    <w:rsid w:val="00D06896"/>
    <w:rsid w:val="00D109E6"/>
    <w:rsid w:val="00D1136A"/>
    <w:rsid w:val="00D142D7"/>
    <w:rsid w:val="00D15C13"/>
    <w:rsid w:val="00D165CD"/>
    <w:rsid w:val="00D21891"/>
    <w:rsid w:val="00D27680"/>
    <w:rsid w:val="00D30288"/>
    <w:rsid w:val="00D3043E"/>
    <w:rsid w:val="00D30AC1"/>
    <w:rsid w:val="00D30DDA"/>
    <w:rsid w:val="00D30EEC"/>
    <w:rsid w:val="00D3128E"/>
    <w:rsid w:val="00D326E6"/>
    <w:rsid w:val="00D32F5B"/>
    <w:rsid w:val="00D33EEE"/>
    <w:rsid w:val="00D33F83"/>
    <w:rsid w:val="00D34988"/>
    <w:rsid w:val="00D35635"/>
    <w:rsid w:val="00D36ACE"/>
    <w:rsid w:val="00D36B4F"/>
    <w:rsid w:val="00D40B57"/>
    <w:rsid w:val="00D40CFE"/>
    <w:rsid w:val="00D4141D"/>
    <w:rsid w:val="00D43D95"/>
    <w:rsid w:val="00D44C2B"/>
    <w:rsid w:val="00D45C9D"/>
    <w:rsid w:val="00D46776"/>
    <w:rsid w:val="00D469B6"/>
    <w:rsid w:val="00D5224A"/>
    <w:rsid w:val="00D53E1D"/>
    <w:rsid w:val="00D60A7D"/>
    <w:rsid w:val="00D61A08"/>
    <w:rsid w:val="00D630B2"/>
    <w:rsid w:val="00D63748"/>
    <w:rsid w:val="00D656D3"/>
    <w:rsid w:val="00D66A06"/>
    <w:rsid w:val="00D678EB"/>
    <w:rsid w:val="00D71411"/>
    <w:rsid w:val="00D71B33"/>
    <w:rsid w:val="00D73D00"/>
    <w:rsid w:val="00D76AC4"/>
    <w:rsid w:val="00D8290C"/>
    <w:rsid w:val="00D878B0"/>
    <w:rsid w:val="00D87996"/>
    <w:rsid w:val="00D91CAA"/>
    <w:rsid w:val="00D929D8"/>
    <w:rsid w:val="00D929E1"/>
    <w:rsid w:val="00D92D0A"/>
    <w:rsid w:val="00D94014"/>
    <w:rsid w:val="00D95FAB"/>
    <w:rsid w:val="00DA2BDE"/>
    <w:rsid w:val="00DB0B10"/>
    <w:rsid w:val="00DB3FBB"/>
    <w:rsid w:val="00DB4BFD"/>
    <w:rsid w:val="00DB4CA7"/>
    <w:rsid w:val="00DC2C80"/>
    <w:rsid w:val="00DC318C"/>
    <w:rsid w:val="00DC4F02"/>
    <w:rsid w:val="00DC6351"/>
    <w:rsid w:val="00DD208A"/>
    <w:rsid w:val="00DD33EA"/>
    <w:rsid w:val="00DD4CB4"/>
    <w:rsid w:val="00DD67D1"/>
    <w:rsid w:val="00DD6F9B"/>
    <w:rsid w:val="00DD7208"/>
    <w:rsid w:val="00DE10CD"/>
    <w:rsid w:val="00DE2DA7"/>
    <w:rsid w:val="00DE4005"/>
    <w:rsid w:val="00DF2085"/>
    <w:rsid w:val="00DF2539"/>
    <w:rsid w:val="00DF2C35"/>
    <w:rsid w:val="00DF3CA5"/>
    <w:rsid w:val="00DF48FE"/>
    <w:rsid w:val="00E050B7"/>
    <w:rsid w:val="00E0545E"/>
    <w:rsid w:val="00E06DE0"/>
    <w:rsid w:val="00E1095B"/>
    <w:rsid w:val="00E117B9"/>
    <w:rsid w:val="00E13934"/>
    <w:rsid w:val="00E13A96"/>
    <w:rsid w:val="00E2020A"/>
    <w:rsid w:val="00E23AC1"/>
    <w:rsid w:val="00E246FD"/>
    <w:rsid w:val="00E25923"/>
    <w:rsid w:val="00E25A6E"/>
    <w:rsid w:val="00E25F23"/>
    <w:rsid w:val="00E27951"/>
    <w:rsid w:val="00E31FB8"/>
    <w:rsid w:val="00E3424B"/>
    <w:rsid w:val="00E345F9"/>
    <w:rsid w:val="00E3530F"/>
    <w:rsid w:val="00E37081"/>
    <w:rsid w:val="00E4100B"/>
    <w:rsid w:val="00E41748"/>
    <w:rsid w:val="00E4424E"/>
    <w:rsid w:val="00E47C84"/>
    <w:rsid w:val="00E5112E"/>
    <w:rsid w:val="00E5339D"/>
    <w:rsid w:val="00E53AB4"/>
    <w:rsid w:val="00E53C45"/>
    <w:rsid w:val="00E53E7E"/>
    <w:rsid w:val="00E555A8"/>
    <w:rsid w:val="00E56CF5"/>
    <w:rsid w:val="00E57B9D"/>
    <w:rsid w:val="00E602B3"/>
    <w:rsid w:val="00E61AD9"/>
    <w:rsid w:val="00E6274E"/>
    <w:rsid w:val="00E63B71"/>
    <w:rsid w:val="00E63D17"/>
    <w:rsid w:val="00E63E1B"/>
    <w:rsid w:val="00E63F3F"/>
    <w:rsid w:val="00E64C94"/>
    <w:rsid w:val="00E7310E"/>
    <w:rsid w:val="00E74D31"/>
    <w:rsid w:val="00E759A0"/>
    <w:rsid w:val="00E8242B"/>
    <w:rsid w:val="00E849B9"/>
    <w:rsid w:val="00E86306"/>
    <w:rsid w:val="00E874F7"/>
    <w:rsid w:val="00E87A62"/>
    <w:rsid w:val="00E90400"/>
    <w:rsid w:val="00E904AF"/>
    <w:rsid w:val="00E90967"/>
    <w:rsid w:val="00E93560"/>
    <w:rsid w:val="00E93EF0"/>
    <w:rsid w:val="00E96819"/>
    <w:rsid w:val="00E972EC"/>
    <w:rsid w:val="00EA1368"/>
    <w:rsid w:val="00EA70D3"/>
    <w:rsid w:val="00EB0608"/>
    <w:rsid w:val="00EB13DB"/>
    <w:rsid w:val="00EB1E73"/>
    <w:rsid w:val="00EB2696"/>
    <w:rsid w:val="00EB5F46"/>
    <w:rsid w:val="00EB676A"/>
    <w:rsid w:val="00EC2BC2"/>
    <w:rsid w:val="00EC2FE4"/>
    <w:rsid w:val="00EC35F4"/>
    <w:rsid w:val="00ED5000"/>
    <w:rsid w:val="00ED705A"/>
    <w:rsid w:val="00EE1A88"/>
    <w:rsid w:val="00EE3E95"/>
    <w:rsid w:val="00EE568D"/>
    <w:rsid w:val="00EE588C"/>
    <w:rsid w:val="00EE6319"/>
    <w:rsid w:val="00EF1494"/>
    <w:rsid w:val="00EF3300"/>
    <w:rsid w:val="00EF333F"/>
    <w:rsid w:val="00EF3740"/>
    <w:rsid w:val="00EF4100"/>
    <w:rsid w:val="00F001C9"/>
    <w:rsid w:val="00F01307"/>
    <w:rsid w:val="00F0253C"/>
    <w:rsid w:val="00F028FF"/>
    <w:rsid w:val="00F03708"/>
    <w:rsid w:val="00F067B5"/>
    <w:rsid w:val="00F06C66"/>
    <w:rsid w:val="00F12D49"/>
    <w:rsid w:val="00F13885"/>
    <w:rsid w:val="00F13FE8"/>
    <w:rsid w:val="00F217A3"/>
    <w:rsid w:val="00F21EFA"/>
    <w:rsid w:val="00F23007"/>
    <w:rsid w:val="00F24101"/>
    <w:rsid w:val="00F27CBC"/>
    <w:rsid w:val="00F3073A"/>
    <w:rsid w:val="00F33E79"/>
    <w:rsid w:val="00F34610"/>
    <w:rsid w:val="00F363E8"/>
    <w:rsid w:val="00F36925"/>
    <w:rsid w:val="00F4460C"/>
    <w:rsid w:val="00F46109"/>
    <w:rsid w:val="00F50031"/>
    <w:rsid w:val="00F50DCB"/>
    <w:rsid w:val="00F50F3A"/>
    <w:rsid w:val="00F51817"/>
    <w:rsid w:val="00F5201E"/>
    <w:rsid w:val="00F530CC"/>
    <w:rsid w:val="00F53FFF"/>
    <w:rsid w:val="00F541D8"/>
    <w:rsid w:val="00F55B19"/>
    <w:rsid w:val="00F561F8"/>
    <w:rsid w:val="00F611D5"/>
    <w:rsid w:val="00F63482"/>
    <w:rsid w:val="00F640FA"/>
    <w:rsid w:val="00F648EB"/>
    <w:rsid w:val="00F656FC"/>
    <w:rsid w:val="00F65E69"/>
    <w:rsid w:val="00F6642C"/>
    <w:rsid w:val="00F666CB"/>
    <w:rsid w:val="00F7038D"/>
    <w:rsid w:val="00F71A09"/>
    <w:rsid w:val="00F7269C"/>
    <w:rsid w:val="00F73952"/>
    <w:rsid w:val="00F779B9"/>
    <w:rsid w:val="00F808BE"/>
    <w:rsid w:val="00F81805"/>
    <w:rsid w:val="00F81E52"/>
    <w:rsid w:val="00F830AB"/>
    <w:rsid w:val="00F831BD"/>
    <w:rsid w:val="00F85358"/>
    <w:rsid w:val="00F85E49"/>
    <w:rsid w:val="00F86001"/>
    <w:rsid w:val="00F87EE5"/>
    <w:rsid w:val="00F921FA"/>
    <w:rsid w:val="00F9457A"/>
    <w:rsid w:val="00F94E43"/>
    <w:rsid w:val="00FA219A"/>
    <w:rsid w:val="00FA4073"/>
    <w:rsid w:val="00FA4099"/>
    <w:rsid w:val="00FA4F28"/>
    <w:rsid w:val="00FA517F"/>
    <w:rsid w:val="00FA5531"/>
    <w:rsid w:val="00FA7F35"/>
    <w:rsid w:val="00FB0196"/>
    <w:rsid w:val="00FB12A6"/>
    <w:rsid w:val="00FB1D67"/>
    <w:rsid w:val="00FB2B60"/>
    <w:rsid w:val="00FB2E87"/>
    <w:rsid w:val="00FB2EC5"/>
    <w:rsid w:val="00FB4BEC"/>
    <w:rsid w:val="00FB6B43"/>
    <w:rsid w:val="00FC038F"/>
    <w:rsid w:val="00FC60E5"/>
    <w:rsid w:val="00FC67A7"/>
    <w:rsid w:val="00FC71B5"/>
    <w:rsid w:val="00FD08F8"/>
    <w:rsid w:val="00FD170F"/>
    <w:rsid w:val="00FD37AF"/>
    <w:rsid w:val="00FD5418"/>
    <w:rsid w:val="00FD7F0C"/>
    <w:rsid w:val="00FE1F3E"/>
    <w:rsid w:val="00FE666F"/>
    <w:rsid w:val="00FE6F65"/>
    <w:rsid w:val="00FE7395"/>
    <w:rsid w:val="00FF0252"/>
    <w:rsid w:val="00FF09ED"/>
    <w:rsid w:val="00FF0CCC"/>
    <w:rsid w:val="00FF3658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D7363"/>
  <w15:docId w15:val="{C2C19377-B47E-4349-97FC-48F1525B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39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2170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068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10F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01E55"/>
    <w:pPr>
      <w:keepNext/>
      <w:widowControl w:val="0"/>
      <w:numPr>
        <w:ilvl w:val="3"/>
        <w:numId w:val="1"/>
      </w:numPr>
      <w:suppressAutoHyphens/>
      <w:autoSpaceDE w:val="0"/>
      <w:spacing w:before="240" w:after="60"/>
      <w:outlineLvl w:val="3"/>
    </w:pPr>
    <w:rPr>
      <w:rFonts w:ascii="Calibri" w:hAnsi="Calibri" w:cs="Calibri"/>
      <w:b/>
      <w:color w:val="00000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Нумерованый список,List Paragraph1"/>
    <w:basedOn w:val="a"/>
    <w:link w:val="a4"/>
    <w:uiPriority w:val="34"/>
    <w:qFormat/>
    <w:rsid w:val="00F46109"/>
    <w:pPr>
      <w:ind w:left="720"/>
      <w:contextualSpacing/>
    </w:pPr>
  </w:style>
  <w:style w:type="table" w:styleId="a5">
    <w:name w:val="Table Grid"/>
    <w:basedOn w:val="a1"/>
    <w:uiPriority w:val="59"/>
    <w:rsid w:val="00F46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46109"/>
    <w:pPr>
      <w:spacing w:before="100" w:beforeAutospacing="1" w:after="100" w:afterAutospacing="1"/>
    </w:pPr>
    <w:rPr>
      <w:lang w:eastAsia="ru-RU"/>
    </w:rPr>
  </w:style>
  <w:style w:type="paragraph" w:customStyle="1" w:styleId="ConsPlusNormal">
    <w:name w:val="ConsPlusNormal"/>
    <w:uiPriority w:val="99"/>
    <w:rsid w:val="006D6C3F"/>
    <w:pPr>
      <w:widowControl w:val="0"/>
      <w:suppressAutoHyphens/>
      <w:autoSpaceDE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ar-SA"/>
    </w:rPr>
  </w:style>
  <w:style w:type="character" w:styleId="a7">
    <w:name w:val="annotation reference"/>
    <w:rsid w:val="006D6C3F"/>
    <w:rPr>
      <w:sz w:val="16"/>
      <w:szCs w:val="16"/>
    </w:rPr>
  </w:style>
  <w:style w:type="paragraph" w:styleId="a8">
    <w:name w:val="annotation text"/>
    <w:basedOn w:val="a"/>
    <w:link w:val="a9"/>
    <w:rsid w:val="006D6C3F"/>
    <w:pPr>
      <w:widowControl w:val="0"/>
      <w:suppressAutoHyphens/>
      <w:autoSpaceDE w:val="0"/>
    </w:pPr>
    <w:rPr>
      <w:color w:val="000000"/>
      <w:sz w:val="20"/>
      <w:szCs w:val="20"/>
    </w:rPr>
  </w:style>
  <w:style w:type="character" w:customStyle="1" w:styleId="a9">
    <w:name w:val="Текст примечания Знак"/>
    <w:basedOn w:val="a0"/>
    <w:link w:val="a8"/>
    <w:rsid w:val="006D6C3F"/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styleId="aa">
    <w:name w:val="Balloon Text"/>
    <w:basedOn w:val="a"/>
    <w:link w:val="ab"/>
    <w:uiPriority w:val="99"/>
    <w:semiHidden/>
    <w:unhideWhenUsed/>
    <w:rsid w:val="006D6C3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D6C3F"/>
    <w:rPr>
      <w:rFonts w:ascii="Tahoma" w:eastAsia="Times New Roman" w:hAnsi="Tahoma" w:cs="Tahoma"/>
      <w:sz w:val="16"/>
      <w:szCs w:val="16"/>
      <w:lang w:eastAsia="ar-SA"/>
    </w:rPr>
  </w:style>
  <w:style w:type="character" w:styleId="ac">
    <w:name w:val="Subtle Emphasis"/>
    <w:basedOn w:val="a0"/>
    <w:uiPriority w:val="19"/>
    <w:qFormat/>
    <w:rsid w:val="00117E7A"/>
    <w:rPr>
      <w:i/>
      <w:iCs/>
      <w:color w:val="404040" w:themeColor="text1" w:themeTint="BF"/>
    </w:rPr>
  </w:style>
  <w:style w:type="paragraph" w:styleId="ad">
    <w:name w:val="annotation subject"/>
    <w:basedOn w:val="a8"/>
    <w:next w:val="a8"/>
    <w:link w:val="ae"/>
    <w:uiPriority w:val="99"/>
    <w:semiHidden/>
    <w:unhideWhenUsed/>
    <w:rsid w:val="004035EE"/>
    <w:pPr>
      <w:widowControl/>
      <w:suppressAutoHyphens w:val="0"/>
      <w:autoSpaceDE/>
    </w:pPr>
    <w:rPr>
      <w:b/>
      <w:bCs/>
      <w:color w:val="auto"/>
    </w:rPr>
  </w:style>
  <w:style w:type="character" w:customStyle="1" w:styleId="ae">
    <w:name w:val="Тема примечания Знак"/>
    <w:basedOn w:val="a9"/>
    <w:link w:val="ad"/>
    <w:uiPriority w:val="99"/>
    <w:semiHidden/>
    <w:rsid w:val="004035EE"/>
    <w:rPr>
      <w:rFonts w:ascii="Times New Roman" w:eastAsia="Times New Roman" w:hAnsi="Times New Roman" w:cs="Times New Roman"/>
      <w:b/>
      <w:bCs/>
      <w:color w:val="000000"/>
      <w:sz w:val="20"/>
      <w:szCs w:val="20"/>
      <w:lang w:eastAsia="ar-SA"/>
    </w:rPr>
  </w:style>
  <w:style w:type="character" w:customStyle="1" w:styleId="40">
    <w:name w:val="Заголовок 4 Знак"/>
    <w:basedOn w:val="a0"/>
    <w:link w:val="4"/>
    <w:semiHidden/>
    <w:rsid w:val="00B01E55"/>
    <w:rPr>
      <w:rFonts w:ascii="Calibri" w:eastAsia="Times New Roman" w:hAnsi="Calibri" w:cs="Calibri"/>
      <w:b/>
      <w:color w:val="000000"/>
      <w:sz w:val="28"/>
      <w:szCs w:val="20"/>
      <w:lang w:eastAsia="ar-SA"/>
    </w:rPr>
  </w:style>
  <w:style w:type="paragraph" w:customStyle="1" w:styleId="210">
    <w:name w:val="Список 21"/>
    <w:basedOn w:val="a"/>
    <w:rsid w:val="00B01E55"/>
    <w:pPr>
      <w:widowControl w:val="0"/>
      <w:suppressAutoHyphens/>
      <w:autoSpaceDE w:val="0"/>
      <w:ind w:left="566" w:hanging="283"/>
    </w:pPr>
    <w:rPr>
      <w:color w:val="000000"/>
    </w:rPr>
  </w:style>
  <w:style w:type="character" w:customStyle="1" w:styleId="10">
    <w:name w:val="Заголовок 1 Знак"/>
    <w:basedOn w:val="a0"/>
    <w:link w:val="1"/>
    <w:uiPriority w:val="9"/>
    <w:rsid w:val="002170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character" w:styleId="af">
    <w:name w:val="Hyperlink"/>
    <w:semiHidden/>
    <w:unhideWhenUsed/>
    <w:rsid w:val="0021704A"/>
    <w:rPr>
      <w:color w:val="0000FF"/>
      <w:u w:val="single"/>
    </w:rPr>
  </w:style>
  <w:style w:type="paragraph" w:styleId="af0">
    <w:name w:val="footnote text"/>
    <w:basedOn w:val="a"/>
    <w:link w:val="af1"/>
    <w:unhideWhenUsed/>
    <w:rsid w:val="0021704A"/>
    <w:pPr>
      <w:widowControl w:val="0"/>
      <w:autoSpaceDE w:val="0"/>
    </w:pPr>
    <w:rPr>
      <w:color w:val="000000"/>
      <w:sz w:val="20"/>
      <w:szCs w:val="20"/>
    </w:rPr>
  </w:style>
  <w:style w:type="character" w:customStyle="1" w:styleId="af1">
    <w:name w:val="Текст сноски Знак"/>
    <w:basedOn w:val="a0"/>
    <w:link w:val="af0"/>
    <w:rsid w:val="0021704A"/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customStyle="1" w:styleId="11">
    <w:name w:val="Заголовок №1"/>
    <w:basedOn w:val="a"/>
    <w:rsid w:val="0021704A"/>
    <w:pPr>
      <w:shd w:val="clear" w:color="auto" w:fill="FFFFFF"/>
      <w:spacing w:before="360" w:line="240" w:lineRule="atLeast"/>
    </w:pPr>
    <w:rPr>
      <w:rFonts w:ascii="Batang" w:eastAsia="Batang" w:hAnsi="Batang" w:cs="Batang"/>
      <w:sz w:val="20"/>
      <w:szCs w:val="20"/>
    </w:rPr>
  </w:style>
  <w:style w:type="paragraph" w:customStyle="1" w:styleId="Default">
    <w:name w:val="Default"/>
    <w:rsid w:val="00204B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1">
    <w:name w:val="Заголовок 2 Знак"/>
    <w:basedOn w:val="a0"/>
    <w:link w:val="20"/>
    <w:uiPriority w:val="9"/>
    <w:semiHidden/>
    <w:rsid w:val="0050689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110F8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customStyle="1" w:styleId="2">
    <w:name w:val="_2СтильЗаголовка"/>
    <w:uiPriority w:val="99"/>
    <w:rsid w:val="0083664D"/>
    <w:pPr>
      <w:numPr>
        <w:numId w:val="2"/>
      </w:numPr>
      <w:suppressAutoHyphens/>
      <w:spacing w:before="120" w:after="60" w:line="240" w:lineRule="auto"/>
    </w:pPr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paragraph" w:styleId="af2">
    <w:name w:val="header"/>
    <w:basedOn w:val="a"/>
    <w:link w:val="af3"/>
    <w:uiPriority w:val="99"/>
    <w:unhideWhenUsed/>
    <w:rsid w:val="00CB2CA2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CB2CA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4">
    <w:name w:val="footer"/>
    <w:basedOn w:val="a"/>
    <w:link w:val="af5"/>
    <w:unhideWhenUsed/>
    <w:rsid w:val="00CB2CA2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rsid w:val="00CB2CA2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w">
    <w:name w:val="w"/>
    <w:basedOn w:val="a0"/>
    <w:rsid w:val="005E1D9C"/>
  </w:style>
  <w:style w:type="paragraph" w:styleId="af6">
    <w:name w:val="Body Text"/>
    <w:basedOn w:val="a"/>
    <w:link w:val="af7"/>
    <w:uiPriority w:val="1"/>
    <w:qFormat/>
    <w:rsid w:val="006A179A"/>
    <w:pPr>
      <w:widowControl w:val="0"/>
      <w:autoSpaceDE w:val="0"/>
      <w:autoSpaceDN w:val="0"/>
    </w:pPr>
    <w:rPr>
      <w:lang w:eastAsia="ru-RU" w:bidi="ru-RU"/>
    </w:rPr>
  </w:style>
  <w:style w:type="character" w:customStyle="1" w:styleId="af7">
    <w:name w:val="Основной текст Знак"/>
    <w:basedOn w:val="a0"/>
    <w:link w:val="af6"/>
    <w:uiPriority w:val="1"/>
    <w:rsid w:val="006A179A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12">
    <w:name w:val="_1СтильЗаголовка"/>
    <w:rsid w:val="0040033B"/>
    <w:pPr>
      <w:tabs>
        <w:tab w:val="num" w:pos="567"/>
      </w:tabs>
      <w:spacing w:before="120" w:after="60" w:line="240" w:lineRule="auto"/>
      <w:ind w:left="567" w:hanging="283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paragraph" w:styleId="af8">
    <w:name w:val="Revision"/>
    <w:hidden/>
    <w:uiPriority w:val="99"/>
    <w:semiHidden/>
    <w:rsid w:val="00B264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9">
    <w:name w:val="Подпись к таблице_"/>
    <w:link w:val="afa"/>
    <w:locked/>
    <w:rsid w:val="00396075"/>
    <w:rPr>
      <w:sz w:val="16"/>
      <w:szCs w:val="16"/>
      <w:shd w:val="clear" w:color="auto" w:fill="FFFFFF"/>
    </w:rPr>
  </w:style>
  <w:style w:type="paragraph" w:customStyle="1" w:styleId="afa">
    <w:name w:val="Подпись к таблице"/>
    <w:basedOn w:val="a"/>
    <w:link w:val="af9"/>
    <w:rsid w:val="00396075"/>
    <w:pPr>
      <w:shd w:val="clear" w:color="auto" w:fill="FFFFFF"/>
      <w:spacing w:line="202" w:lineRule="exact"/>
    </w:pPr>
    <w:rPr>
      <w:rFonts w:asciiTheme="minorHAnsi" w:eastAsiaTheme="minorHAnsi" w:hAnsiTheme="minorHAnsi" w:cstheme="minorBidi"/>
      <w:sz w:val="16"/>
      <w:szCs w:val="16"/>
      <w:lang w:eastAsia="en-US"/>
    </w:rPr>
  </w:style>
  <w:style w:type="character" w:customStyle="1" w:styleId="a4">
    <w:name w:val="Абзац списка Знак"/>
    <w:aliases w:val="Нумерованый список Знак,List Paragraph1 Знак"/>
    <w:link w:val="a3"/>
    <w:uiPriority w:val="34"/>
    <w:locked/>
    <w:rsid w:val="00C205B2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0">
    <w:name w:val="c0"/>
    <w:rsid w:val="00205E05"/>
  </w:style>
  <w:style w:type="character" w:styleId="afb">
    <w:name w:val="Emphasis"/>
    <w:basedOn w:val="a0"/>
    <w:uiPriority w:val="20"/>
    <w:qFormat/>
    <w:rsid w:val="00C254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E156D5-3F9D-439E-8F76-BEF6F7231DF6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B8D7F0-9D9E-4C91-8192-FD122EE6D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2534</Words>
  <Characters>14449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Ронкин Михаил Владимирович</cp:lastModifiedBy>
  <cp:revision>7</cp:revision>
  <dcterms:created xsi:type="dcterms:W3CDTF">2025-07-21T14:25:00Z</dcterms:created>
  <dcterms:modified xsi:type="dcterms:W3CDTF">2025-07-23T10:42:00Z</dcterms:modified>
</cp:coreProperties>
</file>